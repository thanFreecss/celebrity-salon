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AC289" w14:textId="041F9077" w:rsidR="006A3510" w:rsidRPr="00EA7405" w:rsidRDefault="006A3510" w:rsidP="00E4618C">
      <w:pPr>
        <w:spacing w:line="480" w:lineRule="auto"/>
        <w:ind w:left="1800"/>
        <w:jc w:val="center"/>
        <w:rPr>
          <w:rFonts w:ascii="Arial" w:hAnsi="Arial" w:cs="Arial"/>
          <w:b/>
          <w:bCs/>
          <w:sz w:val="24"/>
          <w:szCs w:val="24"/>
        </w:rPr>
      </w:pPr>
      <w:bookmarkStart w:id="0" w:name="_Hlk204646573"/>
      <w:bookmarkEnd w:id="0"/>
      <w:r w:rsidRPr="00EA7405">
        <w:rPr>
          <w:rFonts w:ascii="Arial" w:hAnsi="Arial" w:cs="Arial"/>
          <w:b/>
          <w:bCs/>
          <w:sz w:val="24"/>
          <w:szCs w:val="24"/>
        </w:rPr>
        <w:t>"</w:t>
      </w:r>
      <w:r w:rsidR="00E4618C" w:rsidRPr="00E4618C">
        <w:rPr>
          <w:rFonts w:ascii="Arial" w:hAnsi="Arial" w:cs="Arial"/>
          <w:b/>
          <w:bCs/>
          <w:sz w:val="24"/>
          <w:szCs w:val="24"/>
        </w:rPr>
        <w:t xml:space="preserve">“Online Reservation System for Celebrity Styles Hair Salon - </w:t>
      </w:r>
      <w:proofErr w:type="spellStart"/>
      <w:r w:rsidR="00E4618C" w:rsidRPr="00E4618C">
        <w:rPr>
          <w:rFonts w:ascii="Arial" w:hAnsi="Arial" w:cs="Arial"/>
          <w:b/>
          <w:bCs/>
          <w:sz w:val="24"/>
          <w:szCs w:val="24"/>
        </w:rPr>
        <w:t>Bauan</w:t>
      </w:r>
      <w:proofErr w:type="spellEnd"/>
      <w:r w:rsidR="00E4618C" w:rsidRPr="00E4618C">
        <w:rPr>
          <w:rFonts w:ascii="Arial" w:hAnsi="Arial" w:cs="Arial"/>
          <w:b/>
          <w:bCs/>
          <w:sz w:val="24"/>
          <w:szCs w:val="24"/>
        </w:rPr>
        <w:t xml:space="preserve"> Batangas Branch’’</w:t>
      </w:r>
    </w:p>
    <w:p w14:paraId="4FF5C13C" w14:textId="77777777" w:rsidR="006A3510" w:rsidRPr="00EA7405" w:rsidRDefault="006A3510" w:rsidP="00611F70">
      <w:pPr>
        <w:spacing w:line="480" w:lineRule="auto"/>
        <w:ind w:left="1800"/>
        <w:jc w:val="center"/>
        <w:rPr>
          <w:rFonts w:ascii="Arial" w:hAnsi="Arial" w:cs="Arial"/>
          <w:b/>
          <w:bCs/>
          <w:sz w:val="24"/>
          <w:szCs w:val="24"/>
        </w:rPr>
      </w:pPr>
    </w:p>
    <w:p w14:paraId="2202EEDE" w14:textId="7777777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A Capstone Project Presented to the Faculty of the</w:t>
      </w:r>
    </w:p>
    <w:p w14:paraId="65928CD8" w14:textId="7777777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College of Computer Studies</w:t>
      </w:r>
    </w:p>
    <w:p w14:paraId="42321E46" w14:textId="7777777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AMA Computer College - Batangas</w:t>
      </w:r>
    </w:p>
    <w:p w14:paraId="17C03B2C" w14:textId="77777777" w:rsidR="006A3510" w:rsidRPr="00EA7405" w:rsidRDefault="006A3510" w:rsidP="00611F70">
      <w:pPr>
        <w:spacing w:line="480" w:lineRule="auto"/>
        <w:ind w:left="1800"/>
        <w:jc w:val="center"/>
        <w:rPr>
          <w:rFonts w:ascii="Arial" w:hAnsi="Arial" w:cs="Arial"/>
          <w:b/>
          <w:bCs/>
          <w:sz w:val="24"/>
          <w:szCs w:val="24"/>
        </w:rPr>
      </w:pPr>
    </w:p>
    <w:p w14:paraId="44AAD55C" w14:textId="77777777" w:rsidR="006A3510" w:rsidRPr="00EA7405" w:rsidRDefault="006A3510" w:rsidP="00611F70">
      <w:pPr>
        <w:spacing w:line="480" w:lineRule="auto"/>
        <w:ind w:left="1800"/>
        <w:jc w:val="center"/>
        <w:rPr>
          <w:rFonts w:ascii="Arial" w:hAnsi="Arial" w:cs="Arial"/>
          <w:b/>
          <w:bCs/>
          <w:sz w:val="24"/>
          <w:szCs w:val="24"/>
        </w:rPr>
      </w:pPr>
    </w:p>
    <w:p w14:paraId="68C8041C" w14:textId="7777777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In Partial Fulfillment of the Requirements for the Degree of</w:t>
      </w:r>
    </w:p>
    <w:p w14:paraId="5C529045" w14:textId="7777777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Bachelor of Science in Information Technology (BSIT)</w:t>
      </w:r>
    </w:p>
    <w:p w14:paraId="667588B2" w14:textId="77777777" w:rsidR="006A3510" w:rsidRPr="00EA7405" w:rsidRDefault="006A3510" w:rsidP="00611F70">
      <w:pPr>
        <w:spacing w:line="480" w:lineRule="auto"/>
        <w:ind w:left="1800"/>
        <w:jc w:val="center"/>
        <w:rPr>
          <w:rFonts w:ascii="Arial" w:hAnsi="Arial" w:cs="Arial"/>
          <w:b/>
          <w:bCs/>
          <w:sz w:val="24"/>
          <w:szCs w:val="24"/>
        </w:rPr>
      </w:pPr>
    </w:p>
    <w:p w14:paraId="460A0881" w14:textId="77777777" w:rsidR="006A3510" w:rsidRPr="00EA7405" w:rsidRDefault="006A3510" w:rsidP="00611F70">
      <w:pPr>
        <w:spacing w:line="480" w:lineRule="auto"/>
        <w:ind w:left="1800"/>
        <w:jc w:val="center"/>
        <w:rPr>
          <w:rFonts w:ascii="Arial" w:hAnsi="Arial" w:cs="Arial"/>
          <w:b/>
          <w:bCs/>
          <w:sz w:val="24"/>
          <w:szCs w:val="24"/>
        </w:rPr>
      </w:pPr>
    </w:p>
    <w:p w14:paraId="00D6FF4B" w14:textId="2C1C9BED" w:rsidR="00F55DAC" w:rsidRDefault="00F55DAC" w:rsidP="00611F70">
      <w:pPr>
        <w:spacing w:line="480" w:lineRule="auto"/>
        <w:ind w:left="1800"/>
        <w:jc w:val="center"/>
        <w:rPr>
          <w:rFonts w:ascii="Arial" w:hAnsi="Arial" w:cs="Arial"/>
          <w:b/>
          <w:bCs/>
          <w:sz w:val="24"/>
          <w:szCs w:val="24"/>
        </w:rPr>
      </w:pPr>
    </w:p>
    <w:p w14:paraId="60969555" w14:textId="77777777" w:rsidR="00C3393C" w:rsidRPr="00EA7405" w:rsidRDefault="00C3393C" w:rsidP="00611F70">
      <w:pPr>
        <w:spacing w:line="480" w:lineRule="auto"/>
        <w:ind w:left="1800"/>
        <w:jc w:val="center"/>
        <w:rPr>
          <w:rFonts w:ascii="Arial" w:hAnsi="Arial" w:cs="Arial"/>
          <w:b/>
          <w:bCs/>
          <w:sz w:val="24"/>
          <w:szCs w:val="24"/>
        </w:rPr>
      </w:pPr>
    </w:p>
    <w:p w14:paraId="09F50FAA" w14:textId="4A141E30"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By</w:t>
      </w:r>
    </w:p>
    <w:p w14:paraId="19669539" w14:textId="53D24697"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De Torres, Jersey</w:t>
      </w:r>
    </w:p>
    <w:p w14:paraId="0F77627C" w14:textId="44EAECD1"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Flores, Isaac Vince</w:t>
      </w:r>
    </w:p>
    <w:p w14:paraId="7209DA0E" w14:textId="038BDF3A"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 xml:space="preserve">Ramos, </w:t>
      </w:r>
      <w:proofErr w:type="spellStart"/>
      <w:r w:rsidRPr="00EA7405">
        <w:rPr>
          <w:rFonts w:ascii="Arial" w:hAnsi="Arial" w:cs="Arial"/>
          <w:b/>
          <w:bCs/>
          <w:sz w:val="24"/>
          <w:szCs w:val="24"/>
        </w:rPr>
        <w:t>Johnlery</w:t>
      </w:r>
      <w:proofErr w:type="spellEnd"/>
    </w:p>
    <w:p w14:paraId="7EFF2EF6" w14:textId="77777777" w:rsidR="006A3510" w:rsidRPr="00EA7405" w:rsidRDefault="006A3510" w:rsidP="00611F70">
      <w:pPr>
        <w:spacing w:line="480" w:lineRule="auto"/>
        <w:ind w:left="1800"/>
        <w:jc w:val="center"/>
        <w:rPr>
          <w:rFonts w:ascii="Arial" w:hAnsi="Arial" w:cs="Arial"/>
          <w:b/>
          <w:bCs/>
          <w:sz w:val="24"/>
          <w:szCs w:val="24"/>
        </w:rPr>
      </w:pPr>
    </w:p>
    <w:p w14:paraId="511CD140" w14:textId="77777777" w:rsidR="006A3510" w:rsidRPr="00EA7405" w:rsidRDefault="006A3510" w:rsidP="00611F70">
      <w:pPr>
        <w:spacing w:line="480" w:lineRule="auto"/>
        <w:ind w:left="1800"/>
        <w:jc w:val="center"/>
        <w:rPr>
          <w:rFonts w:ascii="Arial" w:hAnsi="Arial" w:cs="Arial"/>
          <w:b/>
          <w:bCs/>
          <w:sz w:val="24"/>
          <w:szCs w:val="24"/>
        </w:rPr>
      </w:pPr>
    </w:p>
    <w:p w14:paraId="26C4BDE3" w14:textId="02F50B46" w:rsidR="006A3510" w:rsidRPr="00EA7405" w:rsidRDefault="006A3510" w:rsidP="00611F70">
      <w:pPr>
        <w:spacing w:line="480" w:lineRule="auto"/>
        <w:ind w:left="1800"/>
        <w:jc w:val="center"/>
        <w:rPr>
          <w:rFonts w:ascii="Arial" w:hAnsi="Arial" w:cs="Arial"/>
          <w:b/>
          <w:bCs/>
          <w:sz w:val="24"/>
          <w:szCs w:val="24"/>
        </w:rPr>
      </w:pPr>
      <w:r w:rsidRPr="00EA7405">
        <w:rPr>
          <w:rFonts w:ascii="Arial" w:hAnsi="Arial" w:cs="Arial"/>
          <w:b/>
          <w:bCs/>
          <w:sz w:val="24"/>
          <w:szCs w:val="24"/>
        </w:rPr>
        <w:t>January 20</w:t>
      </w:r>
    </w:p>
    <w:p w14:paraId="1172D7E1" w14:textId="1B8380CA" w:rsidR="00EE068A" w:rsidRPr="00EA7405" w:rsidRDefault="006A3510" w:rsidP="00EE068A">
      <w:pPr>
        <w:pStyle w:val="Heading1"/>
        <w:spacing w:before="86"/>
        <w:ind w:left="1788"/>
        <w:rPr>
          <w:rFonts w:ascii="Arial" w:eastAsia="Arial" w:hAnsi="Arial" w:cs="Arial"/>
          <w:sz w:val="24"/>
          <w:szCs w:val="24"/>
          <w:lang w:val="pt-BR"/>
        </w:rPr>
      </w:pPr>
      <w:r w:rsidRPr="00EA7405">
        <w:rPr>
          <w:rFonts w:ascii="Arial" w:hAnsi="Arial" w:cs="Arial"/>
          <w:sz w:val="24"/>
          <w:szCs w:val="24"/>
        </w:rPr>
        <w:br w:type="page"/>
      </w:r>
    </w:p>
    <w:p w14:paraId="5D918CEE" w14:textId="77777777" w:rsidR="00EE068A" w:rsidRPr="00EA7405" w:rsidRDefault="00EE068A" w:rsidP="00712D9F">
      <w:pPr>
        <w:pStyle w:val="Heading1"/>
        <w:spacing w:before="86"/>
        <w:ind w:left="1800" w:right="1426"/>
        <w:jc w:val="left"/>
        <w:rPr>
          <w:rFonts w:ascii="Arial" w:eastAsia="Arial" w:hAnsi="Arial" w:cs="Arial"/>
          <w:sz w:val="24"/>
          <w:szCs w:val="24"/>
        </w:rPr>
      </w:pPr>
    </w:p>
    <w:p w14:paraId="27E907F0" w14:textId="116E8F01" w:rsidR="00EE068A" w:rsidRPr="00712D9F" w:rsidRDefault="00EE068A" w:rsidP="00F65D2C">
      <w:pPr>
        <w:spacing w:line="480" w:lineRule="auto"/>
        <w:ind w:left="1800" w:right="21"/>
        <w:jc w:val="center"/>
        <w:rPr>
          <w:rFonts w:ascii="Arial" w:eastAsia="Arial" w:hAnsi="Arial" w:cs="Arial"/>
          <w:sz w:val="24"/>
          <w:szCs w:val="24"/>
        </w:rPr>
      </w:pPr>
      <w:bookmarkStart w:id="1" w:name="_Toc203581468"/>
      <w:bookmarkStart w:id="2" w:name="_Toc203581511"/>
      <w:bookmarkStart w:id="3" w:name="_Toc203661448"/>
      <w:r w:rsidRPr="00E4618C">
        <w:rPr>
          <w:rFonts w:ascii="Arial" w:eastAsia="Arial" w:hAnsi="Arial" w:cs="Arial"/>
          <w:sz w:val="24"/>
          <w:szCs w:val="24"/>
        </w:rPr>
        <w:t>APPROVAL SHEET</w:t>
      </w:r>
      <w:bookmarkEnd w:id="1"/>
      <w:bookmarkEnd w:id="2"/>
      <w:bookmarkEnd w:id="3"/>
    </w:p>
    <w:p w14:paraId="204E2DAD" w14:textId="7023757D" w:rsidR="003D2862" w:rsidRDefault="00EE068A" w:rsidP="00F65D2C">
      <w:pPr>
        <w:spacing w:line="480" w:lineRule="auto"/>
        <w:ind w:left="1800" w:right="21"/>
        <w:jc w:val="both"/>
        <w:rPr>
          <w:rFonts w:ascii="Arial" w:eastAsia="Arial" w:hAnsi="Arial" w:cs="Arial"/>
          <w:sz w:val="24"/>
          <w:szCs w:val="24"/>
        </w:rPr>
      </w:pPr>
      <w:r w:rsidRPr="00E4618C">
        <w:rPr>
          <w:rFonts w:ascii="Arial" w:eastAsia="Arial" w:hAnsi="Arial" w:cs="Arial"/>
          <w:sz w:val="24"/>
          <w:szCs w:val="24"/>
        </w:rPr>
        <w:t>This</w:t>
      </w:r>
      <w:r w:rsidR="00712D9F">
        <w:rPr>
          <w:rFonts w:ascii="Arial" w:eastAsia="Arial" w:hAnsi="Arial" w:cs="Arial"/>
          <w:sz w:val="24"/>
          <w:szCs w:val="24"/>
        </w:rPr>
        <w:t xml:space="preserve"> capstone project </w:t>
      </w:r>
      <w:r w:rsidRPr="00E4618C">
        <w:rPr>
          <w:rFonts w:ascii="Arial" w:eastAsia="Arial" w:hAnsi="Arial" w:cs="Arial"/>
          <w:sz w:val="24"/>
          <w:szCs w:val="24"/>
        </w:rPr>
        <w:t xml:space="preserve">entitled, </w:t>
      </w:r>
      <w:r w:rsidRPr="00E4618C">
        <w:rPr>
          <w:rFonts w:ascii="Arial" w:eastAsia="Arial" w:hAnsi="Arial" w:cs="Arial"/>
          <w:b/>
          <w:sz w:val="24"/>
          <w:szCs w:val="24"/>
        </w:rPr>
        <w:t>“</w:t>
      </w:r>
      <w:r w:rsidR="00712D9F" w:rsidRPr="00E4618C">
        <w:rPr>
          <w:rFonts w:ascii="Arial" w:hAnsi="Arial" w:cs="Arial"/>
          <w:b/>
          <w:bCs/>
          <w:sz w:val="24"/>
          <w:szCs w:val="24"/>
        </w:rPr>
        <w:t>Online Reservation System for</w:t>
      </w:r>
      <w:r w:rsidR="00F65D2C">
        <w:rPr>
          <w:rFonts w:ascii="Arial" w:hAnsi="Arial" w:cs="Arial"/>
          <w:b/>
          <w:bCs/>
          <w:sz w:val="24"/>
          <w:szCs w:val="24"/>
        </w:rPr>
        <w:t xml:space="preserve"> </w:t>
      </w:r>
      <w:r w:rsidR="00712D9F" w:rsidRPr="00E4618C">
        <w:rPr>
          <w:rFonts w:ascii="Arial" w:hAnsi="Arial" w:cs="Arial"/>
          <w:b/>
          <w:bCs/>
          <w:sz w:val="24"/>
          <w:szCs w:val="24"/>
        </w:rPr>
        <w:t xml:space="preserve">Celebrity Styles Hair Salon - </w:t>
      </w:r>
      <w:proofErr w:type="spellStart"/>
      <w:r w:rsidR="00712D9F" w:rsidRPr="00E4618C">
        <w:rPr>
          <w:rFonts w:ascii="Arial" w:hAnsi="Arial" w:cs="Arial"/>
          <w:b/>
          <w:bCs/>
          <w:sz w:val="24"/>
          <w:szCs w:val="24"/>
        </w:rPr>
        <w:t>Bauan</w:t>
      </w:r>
      <w:proofErr w:type="spellEnd"/>
      <w:r w:rsidR="00712D9F" w:rsidRPr="00E4618C">
        <w:rPr>
          <w:rFonts w:ascii="Arial" w:hAnsi="Arial" w:cs="Arial"/>
          <w:b/>
          <w:bCs/>
          <w:sz w:val="24"/>
          <w:szCs w:val="24"/>
        </w:rPr>
        <w:t xml:space="preserve"> Batangas Branch</w:t>
      </w:r>
      <w:r w:rsidRPr="00E4618C">
        <w:rPr>
          <w:rFonts w:ascii="Arial" w:eastAsia="Arial" w:hAnsi="Arial" w:cs="Arial"/>
          <w:b/>
          <w:sz w:val="24"/>
          <w:szCs w:val="24"/>
        </w:rPr>
        <w:t xml:space="preserve">”, </w:t>
      </w:r>
      <w:r w:rsidRPr="00E4618C">
        <w:rPr>
          <w:rFonts w:ascii="Arial" w:eastAsia="Arial" w:hAnsi="Arial" w:cs="Arial"/>
          <w:sz w:val="24"/>
          <w:szCs w:val="24"/>
        </w:rPr>
        <w:t xml:space="preserve">prepared </w:t>
      </w:r>
      <w:r w:rsidR="00712D9F">
        <w:rPr>
          <w:rFonts w:ascii="Arial" w:eastAsia="Arial" w:hAnsi="Arial" w:cs="Arial"/>
          <w:sz w:val="24"/>
          <w:szCs w:val="24"/>
        </w:rPr>
        <w:t xml:space="preserve">submitted </w:t>
      </w:r>
      <w:r w:rsidRPr="00E4618C">
        <w:rPr>
          <w:rFonts w:ascii="Arial" w:eastAsia="Arial" w:hAnsi="Arial" w:cs="Arial"/>
          <w:sz w:val="24"/>
          <w:szCs w:val="24"/>
        </w:rPr>
        <w:t>by</w:t>
      </w:r>
      <w:r w:rsidR="00712D9F" w:rsidRPr="00712D9F">
        <w:t xml:space="preserve"> </w:t>
      </w:r>
      <w:r w:rsidR="00712D9F" w:rsidRPr="003D2862">
        <w:rPr>
          <w:rFonts w:ascii="Arial" w:eastAsia="Arial" w:hAnsi="Arial" w:cs="Arial"/>
          <w:b/>
          <w:sz w:val="24"/>
          <w:szCs w:val="24"/>
        </w:rPr>
        <w:t>De Torres, Jersey</w:t>
      </w:r>
      <w:r w:rsidR="00712D9F" w:rsidRPr="003D2862">
        <w:rPr>
          <w:rFonts w:ascii="Arial" w:eastAsia="Arial" w:hAnsi="Arial" w:cs="Arial"/>
          <w:b/>
          <w:sz w:val="24"/>
          <w:szCs w:val="24"/>
        </w:rPr>
        <w:t xml:space="preserve"> </w:t>
      </w:r>
      <w:r w:rsidR="00712D9F" w:rsidRPr="003D2862">
        <w:rPr>
          <w:rFonts w:ascii="Arial" w:eastAsia="Arial" w:hAnsi="Arial" w:cs="Arial"/>
          <w:b/>
          <w:sz w:val="24"/>
          <w:szCs w:val="24"/>
        </w:rPr>
        <w:t>Flores, Isaac Vince</w:t>
      </w:r>
      <w:r w:rsidR="00712D9F" w:rsidRPr="003D2862">
        <w:rPr>
          <w:rFonts w:ascii="Arial" w:eastAsia="Arial" w:hAnsi="Arial" w:cs="Arial"/>
          <w:b/>
          <w:sz w:val="24"/>
          <w:szCs w:val="24"/>
        </w:rPr>
        <w:t xml:space="preserve"> </w:t>
      </w:r>
      <w:r w:rsidR="00712D9F" w:rsidRPr="003D2862">
        <w:rPr>
          <w:rFonts w:ascii="Arial" w:eastAsia="Arial" w:hAnsi="Arial" w:cs="Arial"/>
          <w:b/>
          <w:sz w:val="24"/>
          <w:szCs w:val="24"/>
        </w:rPr>
        <w:t xml:space="preserve">Ramos, </w:t>
      </w:r>
      <w:proofErr w:type="spellStart"/>
      <w:r w:rsidR="00712D9F" w:rsidRPr="003D2862">
        <w:rPr>
          <w:rFonts w:ascii="Arial" w:eastAsia="Arial" w:hAnsi="Arial" w:cs="Arial"/>
          <w:b/>
          <w:sz w:val="24"/>
          <w:szCs w:val="24"/>
        </w:rPr>
        <w:t>Johnlery</w:t>
      </w:r>
      <w:proofErr w:type="spellEnd"/>
      <w:r w:rsidRPr="00E4618C">
        <w:rPr>
          <w:rFonts w:ascii="Arial" w:eastAsia="Arial" w:hAnsi="Arial" w:cs="Arial"/>
          <w:sz w:val="24"/>
          <w:szCs w:val="24"/>
        </w:rPr>
        <w:t xml:space="preserve"> in partial fulfillment of the course requirements for the degree of Bachelor of Science in Information Technology, has been examined and recommended for acceptance and approval for Oral Examination.</w:t>
      </w:r>
      <w:bookmarkStart w:id="4" w:name="_Toc203581469"/>
      <w:bookmarkStart w:id="5" w:name="_Toc203581512"/>
      <w:bookmarkStart w:id="6" w:name="_Toc203661449"/>
    </w:p>
    <w:p w14:paraId="0714FAF1" w14:textId="5803AE9A" w:rsidR="00EE068A" w:rsidRPr="00E4618C" w:rsidRDefault="00EE068A" w:rsidP="00F65D2C">
      <w:pPr>
        <w:spacing w:line="480" w:lineRule="auto"/>
        <w:ind w:left="1800" w:right="21"/>
        <w:jc w:val="right"/>
        <w:rPr>
          <w:rFonts w:ascii="Arial" w:eastAsia="Arial" w:hAnsi="Arial" w:cs="Arial"/>
          <w:sz w:val="24"/>
          <w:szCs w:val="24"/>
        </w:rPr>
      </w:pPr>
      <w:r w:rsidRPr="00E4618C">
        <w:rPr>
          <w:rFonts w:ascii="Arial" w:eastAsia="Arial" w:hAnsi="Arial" w:cs="Arial"/>
          <w:sz w:val="24"/>
          <w:szCs w:val="24"/>
        </w:rPr>
        <w:t>MARIFE P. NORIEGA</w:t>
      </w:r>
      <w:bookmarkEnd w:id="4"/>
      <w:bookmarkEnd w:id="5"/>
      <w:bookmarkEnd w:id="6"/>
    </w:p>
    <w:p w14:paraId="4AEBA26D" w14:textId="3B019B1D" w:rsidR="00EE068A" w:rsidRPr="00E4618C" w:rsidRDefault="00EE068A" w:rsidP="00F65D2C">
      <w:pPr>
        <w:spacing w:line="480" w:lineRule="auto"/>
        <w:ind w:left="1800" w:right="21"/>
        <w:jc w:val="right"/>
        <w:rPr>
          <w:rFonts w:ascii="Arial" w:eastAsia="Arial" w:hAnsi="Arial" w:cs="Arial"/>
          <w:sz w:val="24"/>
          <w:szCs w:val="24"/>
        </w:rPr>
      </w:pPr>
      <w:r w:rsidRPr="00E4618C">
        <w:rPr>
          <w:rFonts w:ascii="Arial" w:eastAsia="Arial" w:hAnsi="Arial" w:cs="Arial"/>
          <w:sz w:val="24"/>
          <w:szCs w:val="24"/>
        </w:rPr>
        <w:t>Adviser</w:t>
      </w:r>
    </w:p>
    <w:p w14:paraId="4CC31640" w14:textId="77777777" w:rsidR="00EE068A" w:rsidRPr="00E4618C" w:rsidRDefault="00EE068A" w:rsidP="00F65D2C">
      <w:pPr>
        <w:tabs>
          <w:tab w:val="left" w:pos="8367"/>
          <w:tab w:val="left" w:pos="9540"/>
          <w:tab w:val="left" w:pos="10354"/>
        </w:tabs>
        <w:spacing w:line="480" w:lineRule="auto"/>
        <w:ind w:left="1800" w:right="21"/>
        <w:jc w:val="both"/>
        <w:rPr>
          <w:rFonts w:ascii="Arial" w:eastAsia="Arial" w:hAnsi="Arial" w:cs="Arial"/>
          <w:color w:val="000000"/>
          <w:sz w:val="24"/>
          <w:szCs w:val="24"/>
        </w:rPr>
      </w:pPr>
    </w:p>
    <w:p w14:paraId="70A57D75" w14:textId="6F1C71A3" w:rsidR="00EE068A" w:rsidRPr="00E4618C" w:rsidRDefault="00EE068A" w:rsidP="00F65D2C">
      <w:pPr>
        <w:tabs>
          <w:tab w:val="left" w:pos="8367"/>
          <w:tab w:val="left" w:pos="9540"/>
          <w:tab w:val="left" w:pos="10354"/>
        </w:tabs>
        <w:spacing w:line="480" w:lineRule="auto"/>
        <w:ind w:left="1800" w:right="21"/>
        <w:jc w:val="both"/>
        <w:rPr>
          <w:rFonts w:ascii="Arial" w:eastAsia="Arial" w:hAnsi="Arial" w:cs="Arial"/>
          <w:color w:val="000000"/>
          <w:sz w:val="24"/>
          <w:szCs w:val="24"/>
        </w:rPr>
      </w:pPr>
      <w:r w:rsidRPr="00E4618C">
        <w:rPr>
          <w:rFonts w:ascii="Arial" w:eastAsia="Arial" w:hAnsi="Arial" w:cs="Arial"/>
          <w:color w:val="000000"/>
          <w:sz w:val="24"/>
          <w:szCs w:val="24"/>
        </w:rPr>
        <w:t xml:space="preserve">Approved by the Committee of Oral Examination on </w:t>
      </w:r>
      <w:r w:rsidRPr="00E4618C">
        <w:rPr>
          <w:rFonts w:ascii="Arial" w:eastAsia="Arial" w:hAnsi="Arial" w:cs="Arial"/>
          <w:color w:val="000000"/>
          <w:sz w:val="24"/>
          <w:szCs w:val="24"/>
          <w:u w:val="single"/>
        </w:rPr>
        <w:t>______________</w:t>
      </w:r>
      <w:r w:rsidRPr="00E4618C">
        <w:rPr>
          <w:rFonts w:ascii="Arial" w:eastAsia="Arial" w:hAnsi="Arial" w:cs="Arial"/>
          <w:color w:val="000000"/>
          <w:sz w:val="24"/>
          <w:szCs w:val="24"/>
        </w:rPr>
        <w:t xml:space="preserve"> with a grade of _________.</w:t>
      </w:r>
    </w:p>
    <w:p w14:paraId="17CAEF50" w14:textId="141899E1" w:rsidR="00EE068A" w:rsidRPr="00E4618C" w:rsidRDefault="00EE068A" w:rsidP="00F65D2C">
      <w:pPr>
        <w:spacing w:line="480" w:lineRule="auto"/>
        <w:ind w:left="1800" w:right="21"/>
        <w:jc w:val="center"/>
        <w:rPr>
          <w:rFonts w:ascii="Arial" w:eastAsia="Arial" w:hAnsi="Arial" w:cs="Arial"/>
          <w:sz w:val="24"/>
          <w:szCs w:val="24"/>
        </w:rPr>
      </w:pPr>
      <w:bookmarkStart w:id="7" w:name="_Toc203581470"/>
      <w:bookmarkStart w:id="8" w:name="_Toc203581513"/>
      <w:bookmarkStart w:id="9" w:name="_Toc203661450"/>
      <w:r w:rsidRPr="00E4618C">
        <w:rPr>
          <w:rFonts w:ascii="Arial" w:eastAsia="Arial" w:hAnsi="Arial" w:cs="Arial"/>
          <w:sz w:val="24"/>
          <w:szCs w:val="24"/>
        </w:rPr>
        <w:t>___________________________</w:t>
      </w:r>
      <w:r w:rsidRPr="00E4618C">
        <w:rPr>
          <w:rFonts w:ascii="Arial" w:eastAsia="Arial" w:hAnsi="Arial" w:cs="Arial"/>
          <w:sz w:val="24"/>
          <w:szCs w:val="24"/>
        </w:rPr>
        <w:tab/>
        <w:t>__________________________</w:t>
      </w:r>
      <w:bookmarkEnd w:id="7"/>
      <w:bookmarkEnd w:id="8"/>
      <w:bookmarkEnd w:id="9"/>
    </w:p>
    <w:p w14:paraId="6EDF985B" w14:textId="5016E6D7" w:rsidR="00EE068A" w:rsidRPr="00E4618C" w:rsidRDefault="00EE068A" w:rsidP="00F65D2C">
      <w:pPr>
        <w:tabs>
          <w:tab w:val="left" w:pos="5077"/>
        </w:tabs>
        <w:spacing w:line="480" w:lineRule="auto"/>
        <w:ind w:left="1800" w:right="21"/>
        <w:jc w:val="center"/>
        <w:rPr>
          <w:rFonts w:ascii="Arial" w:eastAsia="Arial" w:hAnsi="Arial" w:cs="Arial"/>
          <w:color w:val="000000"/>
          <w:sz w:val="24"/>
          <w:szCs w:val="24"/>
        </w:rPr>
      </w:pPr>
      <w:r w:rsidRPr="00E4618C">
        <w:rPr>
          <w:rFonts w:ascii="Arial" w:eastAsia="Arial" w:hAnsi="Arial" w:cs="Arial"/>
          <w:color w:val="000000"/>
          <w:sz w:val="24"/>
          <w:szCs w:val="24"/>
        </w:rPr>
        <w:t xml:space="preserve">Member                               </w:t>
      </w:r>
      <w:r w:rsidRPr="00E4618C">
        <w:rPr>
          <w:rFonts w:ascii="Arial" w:eastAsia="Arial" w:hAnsi="Arial" w:cs="Arial"/>
          <w:color w:val="000000"/>
          <w:sz w:val="24"/>
          <w:szCs w:val="24"/>
        </w:rPr>
        <w:tab/>
      </w:r>
      <w:proofErr w:type="spellStart"/>
      <w:r w:rsidRPr="00E4618C">
        <w:rPr>
          <w:rFonts w:ascii="Arial" w:eastAsia="Arial" w:hAnsi="Arial" w:cs="Arial"/>
          <w:color w:val="000000"/>
          <w:sz w:val="24"/>
          <w:szCs w:val="24"/>
        </w:rPr>
        <w:t>Member</w:t>
      </w:r>
      <w:proofErr w:type="spellEnd"/>
    </w:p>
    <w:p w14:paraId="12E4BF8A" w14:textId="77777777" w:rsidR="00EE068A" w:rsidRPr="00E4618C" w:rsidRDefault="00EE068A" w:rsidP="00F65D2C">
      <w:pPr>
        <w:tabs>
          <w:tab w:val="left" w:pos="5077"/>
        </w:tabs>
        <w:spacing w:line="480" w:lineRule="auto"/>
        <w:ind w:left="1800" w:right="21"/>
        <w:jc w:val="center"/>
        <w:rPr>
          <w:rFonts w:ascii="Arial" w:eastAsia="Arial" w:hAnsi="Arial" w:cs="Arial"/>
          <w:b/>
          <w:color w:val="000000"/>
          <w:sz w:val="24"/>
          <w:szCs w:val="24"/>
        </w:rPr>
      </w:pPr>
      <w:r w:rsidRPr="00E4618C">
        <w:rPr>
          <w:rFonts w:ascii="Arial" w:eastAsia="Arial" w:hAnsi="Arial" w:cs="Arial"/>
          <w:b/>
          <w:color w:val="000000"/>
          <w:sz w:val="24"/>
          <w:szCs w:val="24"/>
        </w:rPr>
        <w:t>_______________________</w:t>
      </w:r>
    </w:p>
    <w:p w14:paraId="06255AC8" w14:textId="579A43D6" w:rsidR="00EE068A" w:rsidRPr="00E4618C" w:rsidRDefault="00EE068A" w:rsidP="00F65D2C">
      <w:pPr>
        <w:tabs>
          <w:tab w:val="left" w:pos="5077"/>
        </w:tabs>
        <w:spacing w:line="480" w:lineRule="auto"/>
        <w:ind w:left="1800" w:right="21"/>
        <w:jc w:val="center"/>
        <w:rPr>
          <w:rFonts w:ascii="Arial" w:eastAsia="Arial" w:hAnsi="Arial" w:cs="Arial"/>
          <w:color w:val="000000"/>
          <w:sz w:val="24"/>
          <w:szCs w:val="24"/>
        </w:rPr>
      </w:pPr>
      <w:r w:rsidRPr="00E4618C">
        <w:rPr>
          <w:rFonts w:ascii="Arial" w:eastAsia="Arial" w:hAnsi="Arial" w:cs="Arial"/>
          <w:color w:val="000000"/>
          <w:sz w:val="24"/>
          <w:szCs w:val="24"/>
        </w:rPr>
        <w:t>Chairman</w:t>
      </w:r>
    </w:p>
    <w:p w14:paraId="288A6B8C" w14:textId="5429510B" w:rsidR="00EE068A" w:rsidRPr="00E4618C" w:rsidRDefault="00EE068A" w:rsidP="00F65D2C">
      <w:pPr>
        <w:spacing w:line="480" w:lineRule="auto"/>
        <w:ind w:left="1800" w:right="21" w:firstLine="590"/>
        <w:jc w:val="both"/>
        <w:rPr>
          <w:rFonts w:ascii="Arial" w:eastAsia="Arial" w:hAnsi="Arial" w:cs="Arial"/>
          <w:color w:val="000000"/>
          <w:sz w:val="24"/>
          <w:szCs w:val="24"/>
        </w:rPr>
      </w:pPr>
      <w:r w:rsidRPr="00E4618C">
        <w:rPr>
          <w:rFonts w:ascii="Arial" w:eastAsia="Arial" w:hAnsi="Arial" w:cs="Arial"/>
          <w:color w:val="000000"/>
          <w:sz w:val="24"/>
          <w:szCs w:val="24"/>
        </w:rPr>
        <w:t>Accepted as partial fulfillment of the course requirements for the degree in Bachelor of Science in Information Technology.</w:t>
      </w:r>
    </w:p>
    <w:p w14:paraId="614CA982" w14:textId="77777777" w:rsidR="00EE068A" w:rsidRPr="00E4618C" w:rsidRDefault="00EE068A" w:rsidP="00F65D2C">
      <w:pPr>
        <w:tabs>
          <w:tab w:val="left" w:pos="8439"/>
        </w:tabs>
        <w:spacing w:line="480" w:lineRule="auto"/>
        <w:ind w:left="1800" w:right="21"/>
        <w:jc w:val="right"/>
        <w:rPr>
          <w:rFonts w:ascii="Arial" w:eastAsia="Arial" w:hAnsi="Arial" w:cs="Arial"/>
          <w:bCs/>
          <w:sz w:val="24"/>
          <w:szCs w:val="24"/>
        </w:rPr>
      </w:pPr>
      <w:r w:rsidRPr="00E4618C">
        <w:rPr>
          <w:rFonts w:ascii="Arial" w:eastAsia="Arial" w:hAnsi="Arial" w:cs="Arial"/>
          <w:bCs/>
          <w:sz w:val="24"/>
          <w:szCs w:val="24"/>
        </w:rPr>
        <w:t xml:space="preserve">Dr. Maria Lourdes A. </w:t>
      </w:r>
      <w:proofErr w:type="spellStart"/>
      <w:r w:rsidRPr="00E4618C">
        <w:rPr>
          <w:rFonts w:ascii="Arial" w:eastAsia="Arial" w:hAnsi="Arial" w:cs="Arial"/>
          <w:bCs/>
          <w:sz w:val="24"/>
          <w:szCs w:val="24"/>
        </w:rPr>
        <w:t>Delariarte</w:t>
      </w:r>
      <w:proofErr w:type="spellEnd"/>
    </w:p>
    <w:p w14:paraId="550FBD49" w14:textId="71C8E80A" w:rsidR="00EE068A" w:rsidRPr="00E4618C" w:rsidRDefault="00EE068A" w:rsidP="00F65D2C">
      <w:pPr>
        <w:tabs>
          <w:tab w:val="left" w:pos="8439"/>
        </w:tabs>
        <w:spacing w:line="480" w:lineRule="auto"/>
        <w:ind w:left="1800" w:right="21"/>
        <w:jc w:val="right"/>
        <w:rPr>
          <w:rFonts w:ascii="Arial" w:eastAsia="Arial" w:hAnsi="Arial" w:cs="Arial"/>
          <w:sz w:val="24"/>
          <w:szCs w:val="24"/>
        </w:rPr>
      </w:pPr>
      <w:r w:rsidRPr="00E4618C">
        <w:rPr>
          <w:rFonts w:ascii="Arial" w:eastAsia="Arial" w:hAnsi="Arial" w:cs="Arial"/>
          <w:sz w:val="24"/>
          <w:szCs w:val="24"/>
        </w:rPr>
        <w:t>Dean, College of Engineering</w:t>
      </w:r>
    </w:p>
    <w:p w14:paraId="0BF42E6D" w14:textId="33DF38DA" w:rsidR="0075243E" w:rsidRPr="00E4618C" w:rsidRDefault="00EE068A" w:rsidP="00F65D2C">
      <w:pPr>
        <w:tabs>
          <w:tab w:val="left" w:pos="8439"/>
        </w:tabs>
        <w:spacing w:line="480" w:lineRule="auto"/>
        <w:ind w:left="1800" w:right="21"/>
        <w:jc w:val="right"/>
        <w:rPr>
          <w:rFonts w:ascii="Arial" w:eastAsia="Arial" w:hAnsi="Arial" w:cs="Arial"/>
          <w:sz w:val="24"/>
          <w:szCs w:val="24"/>
        </w:rPr>
      </w:pPr>
      <w:r w:rsidRPr="00E4618C">
        <w:rPr>
          <w:rFonts w:ascii="Arial" w:eastAsia="Arial" w:hAnsi="Arial" w:cs="Arial"/>
          <w:sz w:val="24"/>
          <w:szCs w:val="24"/>
        </w:rPr>
        <w:t>Date: _________</w:t>
      </w:r>
      <w:bookmarkStart w:id="10" w:name="_Toc203581471"/>
      <w:bookmarkStart w:id="11" w:name="_Toc203581514"/>
      <w:bookmarkStart w:id="12" w:name="_Toc203661451"/>
    </w:p>
    <w:p w14:paraId="0DDF3939" w14:textId="46BAEBC8" w:rsidR="006A3510" w:rsidRPr="00C04E71" w:rsidRDefault="006A3510" w:rsidP="00F65D2C">
      <w:pPr>
        <w:ind w:left="1800" w:right="21"/>
        <w:jc w:val="center"/>
        <w:rPr>
          <w:rFonts w:ascii="Arial" w:eastAsia="Arial" w:hAnsi="Arial" w:cs="Arial"/>
          <w:sz w:val="24"/>
          <w:szCs w:val="24"/>
        </w:rPr>
      </w:pPr>
      <w:r w:rsidRPr="00C04E71">
        <w:rPr>
          <w:rFonts w:ascii="Arial" w:eastAsia="Arial" w:hAnsi="Arial" w:cs="Arial"/>
          <w:sz w:val="24"/>
          <w:szCs w:val="24"/>
        </w:rPr>
        <w:lastRenderedPageBreak/>
        <w:t>ACKNOWLEDGEMENT</w:t>
      </w:r>
      <w:bookmarkEnd w:id="10"/>
      <w:bookmarkEnd w:id="11"/>
      <w:bookmarkEnd w:id="12"/>
    </w:p>
    <w:p w14:paraId="76C1A4FD" w14:textId="77777777" w:rsidR="00322C06" w:rsidRPr="00EA7405" w:rsidRDefault="00322C06" w:rsidP="00F65D2C">
      <w:pPr>
        <w:pStyle w:val="Heading1"/>
        <w:spacing w:line="480" w:lineRule="auto"/>
        <w:ind w:left="1800" w:right="21"/>
        <w:jc w:val="left"/>
        <w:rPr>
          <w:rFonts w:ascii="Arial" w:eastAsia="Arial" w:hAnsi="Arial" w:cs="Arial"/>
          <w:sz w:val="24"/>
          <w:szCs w:val="24"/>
        </w:rPr>
      </w:pPr>
    </w:p>
    <w:p w14:paraId="7459B80F" w14:textId="26754914" w:rsidR="00322C06" w:rsidRPr="00EA7405" w:rsidRDefault="00322C06" w:rsidP="00F65D2C">
      <w:pPr>
        <w:spacing w:before="6" w:line="480" w:lineRule="auto"/>
        <w:ind w:left="1800" w:right="21"/>
        <w:jc w:val="both"/>
        <w:rPr>
          <w:rFonts w:ascii="Arial" w:eastAsia="Arial" w:hAnsi="Arial" w:cs="Arial"/>
          <w:color w:val="000000"/>
          <w:sz w:val="24"/>
          <w:szCs w:val="24"/>
        </w:rPr>
      </w:pPr>
      <w:r w:rsidRPr="00EA7405">
        <w:rPr>
          <w:rFonts w:ascii="Arial" w:eastAsia="Arial" w:hAnsi="Arial" w:cs="Arial"/>
          <w:color w:val="000000"/>
          <w:sz w:val="24"/>
          <w:szCs w:val="24"/>
        </w:rPr>
        <w:t xml:space="preserve">First and foremost, </w:t>
      </w:r>
      <w:r w:rsidR="00627CBB" w:rsidRPr="00EA7405">
        <w:rPr>
          <w:rFonts w:ascii="Arial" w:eastAsia="Arial" w:hAnsi="Arial" w:cs="Arial"/>
          <w:color w:val="000000"/>
          <w:sz w:val="24"/>
          <w:szCs w:val="24"/>
        </w:rPr>
        <w:t>we</w:t>
      </w:r>
      <w:r w:rsidRPr="00EA7405">
        <w:rPr>
          <w:rFonts w:ascii="Arial" w:eastAsia="Arial" w:hAnsi="Arial" w:cs="Arial"/>
          <w:color w:val="000000"/>
          <w:sz w:val="24"/>
          <w:szCs w:val="24"/>
        </w:rPr>
        <w:t xml:space="preserve"> give thanks to Jehovah God, the Source of all wisdom and knowledge, for providing me with the strength, clarity, and endurance needed to complete this capstone project. Through prayer and reliance on His guidance, </w:t>
      </w:r>
      <w:r w:rsidR="00627CBB" w:rsidRPr="00EA7405">
        <w:rPr>
          <w:rFonts w:ascii="Arial" w:eastAsia="Arial" w:hAnsi="Arial" w:cs="Arial"/>
          <w:color w:val="000000"/>
          <w:sz w:val="24"/>
          <w:szCs w:val="24"/>
        </w:rPr>
        <w:t>we</w:t>
      </w:r>
      <w:r w:rsidRPr="00EA7405">
        <w:rPr>
          <w:rFonts w:ascii="Arial" w:eastAsia="Arial" w:hAnsi="Arial" w:cs="Arial"/>
          <w:color w:val="000000"/>
          <w:sz w:val="24"/>
          <w:szCs w:val="24"/>
        </w:rPr>
        <w:t xml:space="preserve"> </w:t>
      </w:r>
      <w:r w:rsidR="00627CBB" w:rsidRPr="00EA7405">
        <w:rPr>
          <w:rFonts w:ascii="Arial" w:eastAsia="Arial" w:hAnsi="Arial" w:cs="Arial"/>
          <w:color w:val="000000"/>
          <w:sz w:val="24"/>
          <w:szCs w:val="24"/>
        </w:rPr>
        <w:t>were</w:t>
      </w:r>
      <w:r w:rsidRPr="00EA7405">
        <w:rPr>
          <w:rFonts w:ascii="Arial" w:eastAsia="Arial" w:hAnsi="Arial" w:cs="Arial"/>
          <w:color w:val="000000"/>
          <w:sz w:val="24"/>
          <w:szCs w:val="24"/>
        </w:rPr>
        <w:t xml:space="preserve"> able to stay focused and motivated despite the challenges along the way.</w:t>
      </w:r>
    </w:p>
    <w:p w14:paraId="0F763452" w14:textId="6BD7A1F7" w:rsidR="00322C06" w:rsidRPr="00EA7405" w:rsidRDefault="00627CBB" w:rsidP="00F65D2C">
      <w:pPr>
        <w:spacing w:before="6" w:line="480" w:lineRule="auto"/>
        <w:ind w:left="1800" w:right="21"/>
        <w:jc w:val="both"/>
        <w:rPr>
          <w:rFonts w:ascii="Arial" w:eastAsia="Arial" w:hAnsi="Arial" w:cs="Arial"/>
          <w:color w:val="000000"/>
          <w:sz w:val="24"/>
          <w:szCs w:val="24"/>
        </w:rPr>
      </w:pPr>
      <w:r w:rsidRPr="00EA7405">
        <w:rPr>
          <w:rFonts w:ascii="Arial" w:eastAsia="Arial" w:hAnsi="Arial" w:cs="Arial"/>
          <w:color w:val="000000"/>
          <w:sz w:val="24"/>
          <w:szCs w:val="24"/>
        </w:rPr>
        <w:t>We</w:t>
      </w:r>
      <w:r w:rsidR="00322C06" w:rsidRPr="00EA7405">
        <w:rPr>
          <w:rFonts w:ascii="Arial" w:eastAsia="Arial" w:hAnsi="Arial" w:cs="Arial"/>
          <w:color w:val="000000"/>
          <w:sz w:val="24"/>
          <w:szCs w:val="24"/>
        </w:rPr>
        <w:t xml:space="preserve"> also extend my heartfelt appreciation to </w:t>
      </w:r>
      <w:r w:rsidRPr="00EA7405">
        <w:rPr>
          <w:rFonts w:ascii="Arial" w:eastAsia="Arial" w:hAnsi="Arial" w:cs="Arial"/>
          <w:color w:val="000000"/>
          <w:sz w:val="24"/>
          <w:szCs w:val="24"/>
        </w:rPr>
        <w:t>our</w:t>
      </w:r>
      <w:r w:rsidR="00322C06" w:rsidRPr="00EA7405">
        <w:rPr>
          <w:rFonts w:ascii="Arial" w:eastAsia="Arial" w:hAnsi="Arial" w:cs="Arial"/>
          <w:color w:val="000000"/>
          <w:sz w:val="24"/>
          <w:szCs w:val="24"/>
        </w:rPr>
        <w:t xml:space="preserve"> family and friends, who have supported me with encouragement, patience, and understanding during the development of this study. Their emotional and moral support meant a lot, especially during difficult moments.</w:t>
      </w:r>
    </w:p>
    <w:p w14:paraId="5F1C4628" w14:textId="054B9948" w:rsidR="00322C06" w:rsidRPr="00EA7405" w:rsidRDefault="00627CBB" w:rsidP="00F65D2C">
      <w:pPr>
        <w:spacing w:before="6" w:line="480" w:lineRule="auto"/>
        <w:ind w:left="1800" w:right="21"/>
        <w:jc w:val="both"/>
        <w:rPr>
          <w:rFonts w:ascii="Arial" w:eastAsia="Arial" w:hAnsi="Arial" w:cs="Arial"/>
          <w:color w:val="000000"/>
          <w:sz w:val="24"/>
          <w:szCs w:val="24"/>
        </w:rPr>
      </w:pPr>
      <w:r w:rsidRPr="00EA7405">
        <w:rPr>
          <w:rFonts w:ascii="Arial" w:eastAsia="Arial" w:hAnsi="Arial" w:cs="Arial"/>
          <w:color w:val="000000"/>
          <w:sz w:val="24"/>
          <w:szCs w:val="24"/>
        </w:rPr>
        <w:t>We</w:t>
      </w:r>
      <w:r w:rsidR="00322C06" w:rsidRPr="00EA7405">
        <w:rPr>
          <w:rFonts w:ascii="Arial" w:eastAsia="Arial" w:hAnsi="Arial" w:cs="Arial"/>
          <w:color w:val="000000"/>
          <w:sz w:val="24"/>
          <w:szCs w:val="24"/>
        </w:rPr>
        <w:t xml:space="preserve"> would like to thank </w:t>
      </w:r>
      <w:r w:rsidRPr="00EA7405">
        <w:rPr>
          <w:rFonts w:ascii="Arial" w:eastAsia="Arial" w:hAnsi="Arial" w:cs="Arial"/>
          <w:color w:val="000000"/>
          <w:sz w:val="24"/>
          <w:szCs w:val="24"/>
        </w:rPr>
        <w:t>our</w:t>
      </w:r>
      <w:r w:rsidR="00322C06" w:rsidRPr="00EA7405">
        <w:rPr>
          <w:rFonts w:ascii="Arial" w:eastAsia="Arial" w:hAnsi="Arial" w:cs="Arial"/>
          <w:color w:val="000000"/>
          <w:sz w:val="24"/>
          <w:szCs w:val="24"/>
        </w:rPr>
        <w:t xml:space="preserve"> adviser and instructors for their invaluable guidance, insights, and dedication throughout the entire process. Their constructive feedback helped shape this project into what it has become.</w:t>
      </w:r>
    </w:p>
    <w:p w14:paraId="0420D979" w14:textId="49484935" w:rsidR="00322C06" w:rsidRPr="00EA7405" w:rsidRDefault="00322C06" w:rsidP="00F65D2C">
      <w:pPr>
        <w:spacing w:before="6" w:line="480" w:lineRule="auto"/>
        <w:ind w:left="1800" w:right="21"/>
        <w:jc w:val="both"/>
        <w:rPr>
          <w:rFonts w:ascii="Arial" w:eastAsia="Arial" w:hAnsi="Arial" w:cs="Arial"/>
          <w:color w:val="000000"/>
          <w:sz w:val="24"/>
          <w:szCs w:val="24"/>
        </w:rPr>
      </w:pPr>
      <w:r w:rsidRPr="00EA7405">
        <w:rPr>
          <w:rFonts w:ascii="Arial" w:eastAsia="Arial" w:hAnsi="Arial" w:cs="Arial"/>
          <w:color w:val="000000"/>
          <w:sz w:val="24"/>
          <w:szCs w:val="24"/>
        </w:rPr>
        <w:t xml:space="preserve">To </w:t>
      </w:r>
      <w:r w:rsidR="00627CBB" w:rsidRPr="00EA7405">
        <w:rPr>
          <w:rFonts w:ascii="Arial" w:eastAsia="Arial" w:hAnsi="Arial" w:cs="Arial"/>
          <w:color w:val="000000"/>
          <w:sz w:val="24"/>
          <w:szCs w:val="24"/>
        </w:rPr>
        <w:t>our</w:t>
      </w:r>
      <w:r w:rsidRPr="00EA7405">
        <w:rPr>
          <w:rFonts w:ascii="Arial" w:eastAsia="Arial" w:hAnsi="Arial" w:cs="Arial"/>
          <w:color w:val="000000"/>
          <w:sz w:val="24"/>
          <w:szCs w:val="24"/>
        </w:rPr>
        <w:t xml:space="preserve"> fellow group members and collaborators, thank you for your cooperation, efforts, and teamwork. Your contributions were essential to the success of this research.</w:t>
      </w:r>
    </w:p>
    <w:p w14:paraId="74060859" w14:textId="42DFC9FD" w:rsidR="00322C06" w:rsidRPr="00EA7405" w:rsidRDefault="00322C06" w:rsidP="00F65D2C">
      <w:pPr>
        <w:spacing w:before="6" w:line="480" w:lineRule="auto"/>
        <w:ind w:left="1800" w:right="21"/>
        <w:jc w:val="both"/>
        <w:rPr>
          <w:rFonts w:ascii="Arial" w:eastAsia="Arial" w:hAnsi="Arial" w:cs="Arial"/>
          <w:color w:val="000000"/>
          <w:sz w:val="24"/>
          <w:szCs w:val="24"/>
        </w:rPr>
      </w:pPr>
      <w:r w:rsidRPr="00EA7405">
        <w:rPr>
          <w:rFonts w:ascii="Arial" w:eastAsia="Arial" w:hAnsi="Arial" w:cs="Arial"/>
          <w:color w:val="000000"/>
          <w:sz w:val="24"/>
          <w:szCs w:val="24"/>
        </w:rPr>
        <w:t xml:space="preserve">Above all, </w:t>
      </w:r>
      <w:r w:rsidR="00627CBB" w:rsidRPr="00EA7405">
        <w:rPr>
          <w:rFonts w:ascii="Arial" w:eastAsia="Arial" w:hAnsi="Arial" w:cs="Arial"/>
          <w:color w:val="000000"/>
          <w:sz w:val="24"/>
          <w:szCs w:val="24"/>
        </w:rPr>
        <w:t>we</w:t>
      </w:r>
      <w:r w:rsidRPr="00EA7405">
        <w:rPr>
          <w:rFonts w:ascii="Arial" w:eastAsia="Arial" w:hAnsi="Arial" w:cs="Arial"/>
          <w:color w:val="000000"/>
          <w:sz w:val="24"/>
          <w:szCs w:val="24"/>
        </w:rPr>
        <w:t xml:space="preserve"> express </w:t>
      </w:r>
      <w:r w:rsidR="00627CBB" w:rsidRPr="00EA7405">
        <w:rPr>
          <w:rFonts w:ascii="Arial" w:eastAsia="Arial" w:hAnsi="Arial" w:cs="Arial"/>
          <w:color w:val="000000"/>
          <w:sz w:val="24"/>
          <w:szCs w:val="24"/>
        </w:rPr>
        <w:t>our</w:t>
      </w:r>
      <w:r w:rsidRPr="00EA7405">
        <w:rPr>
          <w:rFonts w:ascii="Arial" w:eastAsia="Arial" w:hAnsi="Arial" w:cs="Arial"/>
          <w:color w:val="000000"/>
          <w:sz w:val="24"/>
          <w:szCs w:val="24"/>
        </w:rPr>
        <w:t xml:space="preserve"> gratitude to Jehovah for blessing this endeavor and allowing it to reach completion.</w:t>
      </w:r>
    </w:p>
    <w:p w14:paraId="4890FBD7" w14:textId="4A2AE745" w:rsidR="006A3510" w:rsidRPr="00EA7405" w:rsidRDefault="006A3510" w:rsidP="00777215">
      <w:pPr>
        <w:widowControl/>
        <w:rPr>
          <w:rFonts w:ascii="Arial" w:eastAsia="Arial" w:hAnsi="Arial" w:cs="Arial"/>
          <w:color w:val="000000"/>
          <w:sz w:val="24"/>
          <w:szCs w:val="24"/>
        </w:rPr>
      </w:pPr>
      <w:r w:rsidRPr="00EA7405">
        <w:rPr>
          <w:rFonts w:ascii="Arial" w:eastAsia="Arial" w:hAnsi="Arial" w:cs="Arial"/>
          <w:color w:val="000000"/>
          <w:sz w:val="24"/>
          <w:szCs w:val="24"/>
        </w:rPr>
        <w:br w:type="page"/>
      </w:r>
      <w:bookmarkStart w:id="13" w:name="_Hlk202991773"/>
    </w:p>
    <w:p w14:paraId="7768025B" w14:textId="1C6D797B" w:rsidR="006A3510" w:rsidRPr="00611F70" w:rsidRDefault="006A3510" w:rsidP="00F65D2C">
      <w:pPr>
        <w:spacing w:line="480" w:lineRule="auto"/>
        <w:ind w:left="1800"/>
        <w:jc w:val="center"/>
        <w:rPr>
          <w:rFonts w:ascii="Arial" w:hAnsi="Arial" w:cs="Arial"/>
        </w:rPr>
      </w:pPr>
      <w:bookmarkStart w:id="14" w:name="_Toc203581472"/>
      <w:bookmarkStart w:id="15" w:name="_Toc203581515"/>
      <w:bookmarkStart w:id="16" w:name="_Toc203661452"/>
      <w:r w:rsidRPr="00611F70">
        <w:rPr>
          <w:rFonts w:ascii="Arial" w:eastAsia="Arial" w:hAnsi="Arial" w:cs="Arial"/>
        </w:rPr>
        <w:lastRenderedPageBreak/>
        <w:t>ABSTRACT</w:t>
      </w:r>
      <w:bookmarkEnd w:id="14"/>
      <w:bookmarkEnd w:id="15"/>
      <w:bookmarkEnd w:id="16"/>
    </w:p>
    <w:p w14:paraId="56C95610" w14:textId="095F7CF9" w:rsidR="00322C06" w:rsidRPr="00611F70" w:rsidRDefault="00322C06" w:rsidP="00F65D2C">
      <w:pPr>
        <w:tabs>
          <w:tab w:val="left" w:pos="9540"/>
        </w:tabs>
        <w:spacing w:line="480" w:lineRule="auto"/>
        <w:ind w:left="1800"/>
        <w:jc w:val="both"/>
        <w:rPr>
          <w:rFonts w:ascii="Arial" w:eastAsia="Arial" w:hAnsi="Arial" w:cs="Arial"/>
          <w:b/>
          <w:bCs/>
        </w:rPr>
      </w:pPr>
      <w:bookmarkStart w:id="17" w:name="_Toc203581473"/>
      <w:bookmarkStart w:id="18" w:name="_Toc203581516"/>
      <w:bookmarkStart w:id="19" w:name="_Toc203661453"/>
      <w:r w:rsidRPr="00611F70">
        <w:rPr>
          <w:rFonts w:ascii="Arial" w:eastAsia="Arial" w:hAnsi="Arial" w:cs="Arial"/>
        </w:rPr>
        <w:t>This capstone project presents the design and development of a web-based salon management system tailored specifically for Celebrity Styles Hair Salon. The system addresses key operational challenges such as manual appointment booking, inefficient employee scheduling, and unorganized inventory tracking. Through a centralized platform, the system allows clients to conveniently book services online, while salon administrators can manage appointments, employee shifts, and monitor product inventory in real time.</w:t>
      </w:r>
      <w:bookmarkEnd w:id="17"/>
      <w:bookmarkEnd w:id="18"/>
      <w:bookmarkEnd w:id="19"/>
    </w:p>
    <w:p w14:paraId="27AA49AD" w14:textId="021E0239" w:rsidR="00322C06" w:rsidRPr="00611F70" w:rsidRDefault="00322C06" w:rsidP="00F65D2C">
      <w:pPr>
        <w:tabs>
          <w:tab w:val="left" w:pos="9540"/>
        </w:tabs>
        <w:spacing w:line="480" w:lineRule="auto"/>
        <w:ind w:left="1800"/>
        <w:jc w:val="both"/>
        <w:rPr>
          <w:rFonts w:ascii="Arial" w:eastAsia="Arial" w:hAnsi="Arial" w:cs="Arial"/>
          <w:b/>
          <w:bCs/>
        </w:rPr>
      </w:pPr>
      <w:bookmarkStart w:id="20" w:name="_Toc203581474"/>
      <w:bookmarkStart w:id="21" w:name="_Toc203581517"/>
      <w:bookmarkStart w:id="22" w:name="_Toc203661454"/>
      <w:r w:rsidRPr="00611F70">
        <w:rPr>
          <w:rFonts w:ascii="Arial" w:eastAsia="Arial" w:hAnsi="Arial" w:cs="Arial"/>
        </w:rPr>
        <w:t>The study was guided by the goal of improving business efficiency and customer satisfaction. A user-friendly interface was developed using modern web technologies to ensure smooth access for both clients and administrators. The project also incorporates features such as automatic appointment confirmations, low-stock alerts, and a scheduling tool to reduce double-booking and long wait times.</w:t>
      </w:r>
      <w:bookmarkEnd w:id="20"/>
      <w:bookmarkEnd w:id="21"/>
      <w:bookmarkEnd w:id="22"/>
    </w:p>
    <w:p w14:paraId="483BC7E3" w14:textId="679B66AD" w:rsidR="006A3510" w:rsidRPr="00611F70" w:rsidRDefault="00322C06" w:rsidP="00F65D2C">
      <w:pPr>
        <w:tabs>
          <w:tab w:val="left" w:pos="9540"/>
        </w:tabs>
        <w:spacing w:line="480" w:lineRule="auto"/>
        <w:ind w:left="1800"/>
        <w:jc w:val="both"/>
        <w:rPr>
          <w:rFonts w:ascii="Arial" w:eastAsia="Arial" w:hAnsi="Arial" w:cs="Arial"/>
          <w:b/>
          <w:bCs/>
        </w:rPr>
      </w:pPr>
      <w:bookmarkStart w:id="23" w:name="_Toc203581475"/>
      <w:bookmarkStart w:id="24" w:name="_Toc203581518"/>
      <w:bookmarkStart w:id="25" w:name="_Toc203661455"/>
      <w:r w:rsidRPr="00611F70">
        <w:rPr>
          <w:rFonts w:ascii="Arial" w:eastAsia="Arial" w:hAnsi="Arial" w:cs="Arial"/>
        </w:rPr>
        <w:t>Survey data and feedback from users confirmed that the system significantly improved workflow, minimized human errors, and enhanced the overall service experience. This project highlights how digital solutions can support the evolving needs of small service businesses by providing streamlined operations, better customer engagement, and improved management capabilities.</w:t>
      </w:r>
      <w:bookmarkEnd w:id="23"/>
      <w:bookmarkEnd w:id="24"/>
      <w:bookmarkEnd w:id="25"/>
    </w:p>
    <w:p w14:paraId="277125D3" w14:textId="23BC115C" w:rsidR="00871091" w:rsidRPr="00EA7405" w:rsidRDefault="00F961B9" w:rsidP="00611F70">
      <w:pPr>
        <w:widowControl/>
        <w:tabs>
          <w:tab w:val="left" w:pos="9540"/>
        </w:tabs>
        <w:rPr>
          <w:rFonts w:ascii="Arial" w:eastAsia="Arial" w:hAnsi="Arial" w:cs="Arial"/>
          <w:sz w:val="24"/>
          <w:szCs w:val="24"/>
        </w:rPr>
      </w:pPr>
      <w:r>
        <w:rPr>
          <w:rFonts w:ascii="Arial" w:eastAsia="Arial" w:hAnsi="Arial" w:cs="Arial"/>
          <w:b/>
          <w:bCs/>
          <w:sz w:val="24"/>
          <w:szCs w:val="24"/>
        </w:rPr>
        <w:br w:type="page"/>
      </w:r>
    </w:p>
    <w:sdt>
      <w:sdtPr>
        <w:rPr>
          <w:rFonts w:ascii="Times New Roman" w:eastAsia="Times New Roman" w:hAnsi="Times New Roman" w:cs="Times New Roman"/>
          <w:color w:val="auto"/>
          <w:sz w:val="22"/>
          <w:szCs w:val="22"/>
          <w:lang w:eastAsia="zh-CN"/>
        </w:rPr>
        <w:id w:val="-1869208592"/>
        <w:docPartObj>
          <w:docPartGallery w:val="Table of Contents"/>
          <w:docPartUnique/>
        </w:docPartObj>
      </w:sdtPr>
      <w:sdtEndPr>
        <w:rPr>
          <w:rFonts w:asciiTheme="majorHAnsi" w:eastAsiaTheme="majorEastAsia" w:hAnsiTheme="majorHAnsi" w:cstheme="majorBidi"/>
          <w:b/>
          <w:bCs/>
          <w:noProof/>
          <w:color w:val="365F91" w:themeColor="accent1" w:themeShade="BF"/>
          <w:sz w:val="32"/>
          <w:szCs w:val="32"/>
          <w:lang w:eastAsia="en-US"/>
        </w:rPr>
      </w:sdtEndPr>
      <w:sdtContent>
        <w:p w14:paraId="1191FD23" w14:textId="77777777" w:rsidR="00395FAA" w:rsidRPr="00557C6E" w:rsidRDefault="00D53CE4" w:rsidP="009444C9">
          <w:pPr>
            <w:pStyle w:val="TOCHeading"/>
            <w:tabs>
              <w:tab w:val="left" w:pos="2640"/>
              <w:tab w:val="center" w:pos="5580"/>
              <w:tab w:val="left" w:pos="10530"/>
            </w:tabs>
            <w:ind w:right="1710"/>
            <w:rPr>
              <w:rFonts w:ascii="Arial" w:hAnsi="Arial" w:cs="Arial"/>
              <w:noProof/>
            </w:rPr>
          </w:pPr>
          <w:r>
            <w:tab/>
          </w:r>
          <w:r>
            <w:tab/>
          </w:r>
          <w:r w:rsidR="00871091" w:rsidRPr="00F65D2C">
            <w:rPr>
              <w:color w:val="000000" w:themeColor="text1"/>
            </w:rPr>
            <w:t>Table of Contents</w:t>
          </w:r>
          <w:r w:rsidR="009444C9">
            <w:fldChar w:fldCharType="begin"/>
          </w:r>
          <w:r w:rsidR="009444C9">
            <w:instrText xml:space="preserve"> TOC \o "1-2" \h \z \u </w:instrText>
          </w:r>
          <w:r w:rsidR="009444C9">
            <w:fldChar w:fldCharType="separate"/>
          </w:r>
        </w:p>
        <w:p w14:paraId="28A8E070" w14:textId="053B0F67"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32" w:history="1">
            <w:r w:rsidR="00395FAA" w:rsidRPr="00557C6E">
              <w:rPr>
                <w:rStyle w:val="Hyperlink"/>
                <w:rFonts w:ascii="Arial" w:eastAsia="Arial" w:hAnsi="Arial" w:cs="Arial"/>
                <w:noProof/>
              </w:rPr>
              <w:t>CHAPTER I</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_Toc203688532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w:t>
            </w:r>
            <w:r w:rsidR="00395FAA" w:rsidRPr="00557C6E">
              <w:rPr>
                <w:rFonts w:ascii="Arial" w:hAnsi="Arial" w:cs="Arial"/>
                <w:noProof/>
                <w:webHidden/>
              </w:rPr>
              <w:fldChar w:fldCharType="end"/>
            </w:r>
          </w:hyperlink>
        </w:p>
        <w:p w14:paraId="71B6EF6B" w14:textId="13411EAF"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33" w:history="1">
            <w:r w:rsidR="00395FAA" w:rsidRPr="00557C6E">
              <w:rPr>
                <w:rStyle w:val="Hyperlink"/>
                <w:rFonts w:ascii="Arial" w:eastAsia="Arial" w:hAnsi="Arial" w:cs="Arial"/>
                <w:noProof/>
              </w:rPr>
              <w:t>PROJECT AND ITS BACKGROUND</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_Toc203688533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w:t>
            </w:r>
            <w:r w:rsidR="00395FAA" w:rsidRPr="00557C6E">
              <w:rPr>
                <w:rFonts w:ascii="Arial" w:hAnsi="Arial" w:cs="Arial"/>
                <w:noProof/>
                <w:webHidden/>
              </w:rPr>
              <w:fldChar w:fldCharType="end"/>
            </w:r>
          </w:hyperlink>
        </w:p>
        <w:p w14:paraId="120BC7B2" w14:textId="7321BF9F"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34" w:history="1">
            <w:r w:rsidR="00395FAA" w:rsidRPr="00557C6E">
              <w:rPr>
                <w:rStyle w:val="Hyperlink"/>
                <w:rFonts w:ascii="Arial" w:eastAsia="Arial" w:hAnsi="Arial" w:cs="Arial"/>
                <w:noProof/>
              </w:rPr>
              <w:t>Introduction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_Toc203688534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w:t>
            </w:r>
            <w:r w:rsidR="00395FAA" w:rsidRPr="00557C6E">
              <w:rPr>
                <w:rFonts w:ascii="Arial" w:hAnsi="Arial" w:cs="Arial"/>
                <w:noProof/>
                <w:webHidden/>
              </w:rPr>
              <w:fldChar w:fldCharType="end"/>
            </w:r>
          </w:hyperlink>
        </w:p>
        <w:p w14:paraId="68F8B9D3" w14:textId="2CE93444"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35" w:history="1">
            <w:r w:rsidR="00395FAA" w:rsidRPr="00557C6E">
              <w:rPr>
                <w:rStyle w:val="Hyperlink"/>
                <w:rFonts w:ascii="Arial" w:eastAsia="Arial" w:hAnsi="Arial" w:cs="Arial"/>
                <w:noProof/>
              </w:rPr>
              <w:t>Project Context</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_Toc203688535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2</w:t>
            </w:r>
            <w:r w:rsidR="00395FAA" w:rsidRPr="00557C6E">
              <w:rPr>
                <w:rFonts w:ascii="Arial" w:hAnsi="Arial" w:cs="Arial"/>
                <w:noProof/>
                <w:webHidden/>
              </w:rPr>
              <w:fldChar w:fldCharType="end"/>
            </w:r>
          </w:hyperlink>
        </w:p>
        <w:p w14:paraId="28FDBC67" w14:textId="231F84EF"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36" w:history="1">
            <w:r w:rsidR="00395FAA" w:rsidRPr="00557C6E">
              <w:rPr>
                <w:rStyle w:val="Hyperlink"/>
                <w:rFonts w:ascii="Arial" w:eastAsia="Arial" w:hAnsi="Arial" w:cs="Arial"/>
                <w:noProof/>
              </w:rPr>
              <w:t>Purpose and Description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_Toc203688536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4</w:t>
            </w:r>
            <w:r w:rsidR="00395FAA" w:rsidRPr="00557C6E">
              <w:rPr>
                <w:rFonts w:ascii="Arial" w:hAnsi="Arial" w:cs="Arial"/>
                <w:noProof/>
                <w:webHidden/>
              </w:rPr>
              <w:fldChar w:fldCharType="end"/>
            </w:r>
          </w:hyperlink>
        </w:p>
        <w:p w14:paraId="293192B6" w14:textId="3ABD70DA"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37" w:history="1">
            <w:r w:rsidR="00395FAA" w:rsidRPr="00557C6E">
              <w:rPr>
                <w:rStyle w:val="Hyperlink"/>
                <w:rFonts w:ascii="Arial" w:eastAsia="Arial" w:hAnsi="Arial" w:cs="Arial"/>
                <w:noProof/>
              </w:rPr>
              <w:t>Significance of The Study</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_Toc203688537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7</w:t>
            </w:r>
            <w:r w:rsidR="00395FAA" w:rsidRPr="00557C6E">
              <w:rPr>
                <w:rFonts w:ascii="Arial" w:hAnsi="Arial" w:cs="Arial"/>
                <w:noProof/>
                <w:webHidden/>
              </w:rPr>
              <w:fldChar w:fldCharType="end"/>
            </w:r>
          </w:hyperlink>
        </w:p>
        <w:p w14:paraId="6DD61B0B" w14:textId="7BFCD05A"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38" w:history="1">
            <w:r w:rsidR="00395FAA" w:rsidRPr="00557C6E">
              <w:rPr>
                <w:rStyle w:val="Hyperlink"/>
                <w:rFonts w:ascii="Arial" w:eastAsia="Arial" w:hAnsi="Arial" w:cs="Arial"/>
                <w:noProof/>
              </w:rPr>
              <w:t>Scope and Limitations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_Toc203688538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8</w:t>
            </w:r>
            <w:r w:rsidR="00395FAA" w:rsidRPr="00557C6E">
              <w:rPr>
                <w:rFonts w:ascii="Arial" w:hAnsi="Arial" w:cs="Arial"/>
                <w:noProof/>
                <w:webHidden/>
              </w:rPr>
              <w:fldChar w:fldCharType="end"/>
            </w:r>
          </w:hyperlink>
        </w:p>
        <w:p w14:paraId="49D86769" w14:textId="7BE59550"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39" w:history="1">
            <w:r w:rsidR="00395FAA" w:rsidRPr="00557C6E">
              <w:rPr>
                <w:rStyle w:val="Hyperlink"/>
                <w:rFonts w:ascii="Arial" w:eastAsia="Arial" w:hAnsi="Arial" w:cs="Arial"/>
                <w:noProof/>
              </w:rPr>
              <w:t>CHAPTER II</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_Toc203688539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10</w:t>
            </w:r>
            <w:r w:rsidR="00395FAA" w:rsidRPr="00557C6E">
              <w:rPr>
                <w:rFonts w:ascii="Arial" w:hAnsi="Arial" w:cs="Arial"/>
                <w:noProof/>
                <w:webHidden/>
              </w:rPr>
              <w:fldChar w:fldCharType="end"/>
            </w:r>
          </w:hyperlink>
        </w:p>
        <w:p w14:paraId="0E040F13" w14:textId="6F507F8F"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40" w:history="1">
            <w:r w:rsidR="00395FAA" w:rsidRPr="00557C6E">
              <w:rPr>
                <w:rStyle w:val="Hyperlink"/>
                <w:rFonts w:ascii="Arial" w:eastAsia="Arial" w:hAnsi="Arial" w:cs="Arial"/>
                <w:noProof/>
              </w:rPr>
              <w:t>REVIEW OF RELATED LITERATURE</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_Toc203688540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10</w:t>
            </w:r>
            <w:r w:rsidR="00395FAA" w:rsidRPr="00557C6E">
              <w:rPr>
                <w:rFonts w:ascii="Arial" w:hAnsi="Arial" w:cs="Arial"/>
                <w:noProof/>
                <w:webHidden/>
              </w:rPr>
              <w:fldChar w:fldCharType="end"/>
            </w:r>
          </w:hyperlink>
        </w:p>
        <w:p w14:paraId="4CC2FCE8" w14:textId="1B8BF05D"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1" w:history="1">
            <w:r w:rsidR="00395FAA" w:rsidRPr="00557C6E">
              <w:rPr>
                <w:rStyle w:val="Hyperlink"/>
                <w:rFonts w:ascii="Arial" w:eastAsia="Arial" w:hAnsi="Arial" w:cs="Arial"/>
                <w:noProof/>
              </w:rPr>
              <w:t>Foreign Literature</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_Toc203688541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10</w:t>
            </w:r>
            <w:r w:rsidR="00395FAA" w:rsidRPr="00557C6E">
              <w:rPr>
                <w:rFonts w:ascii="Arial" w:hAnsi="Arial" w:cs="Arial"/>
                <w:noProof/>
                <w:webHidden/>
              </w:rPr>
              <w:fldChar w:fldCharType="end"/>
            </w:r>
          </w:hyperlink>
        </w:p>
        <w:p w14:paraId="6F6D222D" w14:textId="6BF9E698"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2" w:history="1">
            <w:r w:rsidR="00395FAA" w:rsidRPr="00557C6E">
              <w:rPr>
                <w:rStyle w:val="Hyperlink"/>
                <w:rFonts w:ascii="Arial" w:eastAsia="Arial" w:hAnsi="Arial" w:cs="Arial"/>
                <w:noProof/>
              </w:rPr>
              <w:t>Local Literature</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_Toc203688542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11</w:t>
            </w:r>
            <w:r w:rsidR="00395FAA" w:rsidRPr="00557C6E">
              <w:rPr>
                <w:rFonts w:ascii="Arial" w:hAnsi="Arial" w:cs="Arial"/>
                <w:noProof/>
                <w:webHidden/>
              </w:rPr>
              <w:fldChar w:fldCharType="end"/>
            </w:r>
          </w:hyperlink>
        </w:p>
        <w:p w14:paraId="48C506A4" w14:textId="7665C89C"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3" w:history="1">
            <w:r w:rsidR="00395FAA" w:rsidRPr="00557C6E">
              <w:rPr>
                <w:rStyle w:val="Hyperlink"/>
                <w:rFonts w:ascii="Arial" w:eastAsia="Arial" w:hAnsi="Arial" w:cs="Arial"/>
                <w:noProof/>
              </w:rPr>
              <w:t>Foreign Studies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_Toc203688543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13</w:t>
            </w:r>
            <w:r w:rsidR="00395FAA" w:rsidRPr="00557C6E">
              <w:rPr>
                <w:rFonts w:ascii="Arial" w:hAnsi="Arial" w:cs="Arial"/>
                <w:noProof/>
                <w:webHidden/>
              </w:rPr>
              <w:fldChar w:fldCharType="end"/>
            </w:r>
          </w:hyperlink>
        </w:p>
        <w:p w14:paraId="499CA9CE" w14:textId="6090A5D7"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4" w:history="1">
            <w:r w:rsidR="00395FAA" w:rsidRPr="00557C6E">
              <w:rPr>
                <w:rStyle w:val="Hyperlink"/>
                <w:rFonts w:ascii="Arial" w:eastAsia="Arial" w:hAnsi="Arial" w:cs="Arial"/>
                <w:noProof/>
              </w:rPr>
              <w:t>Local Studies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_Toc203688544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15</w:t>
            </w:r>
            <w:r w:rsidR="00395FAA" w:rsidRPr="00557C6E">
              <w:rPr>
                <w:rFonts w:ascii="Arial" w:hAnsi="Arial" w:cs="Arial"/>
                <w:noProof/>
                <w:webHidden/>
              </w:rPr>
              <w:fldChar w:fldCharType="end"/>
            </w:r>
          </w:hyperlink>
        </w:p>
        <w:p w14:paraId="1A2B10B7" w14:textId="4C555611"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5" w:history="1">
            <w:r w:rsidR="00395FAA" w:rsidRPr="00557C6E">
              <w:rPr>
                <w:rStyle w:val="Hyperlink"/>
                <w:rFonts w:ascii="Arial" w:eastAsia="Arial" w:hAnsi="Arial" w:cs="Arial"/>
                <w:noProof/>
              </w:rPr>
              <w:t>Synthesis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_Toc203688545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16</w:t>
            </w:r>
            <w:r w:rsidR="00395FAA" w:rsidRPr="00557C6E">
              <w:rPr>
                <w:rFonts w:ascii="Arial" w:hAnsi="Arial" w:cs="Arial"/>
                <w:noProof/>
                <w:webHidden/>
              </w:rPr>
              <w:fldChar w:fldCharType="end"/>
            </w:r>
          </w:hyperlink>
        </w:p>
        <w:p w14:paraId="012CFDE6" w14:textId="3EB0D794"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46" w:history="1">
            <w:r w:rsidR="00395FAA" w:rsidRPr="00557C6E">
              <w:rPr>
                <w:rStyle w:val="Hyperlink"/>
                <w:rFonts w:ascii="Arial" w:eastAsia="Arial" w:hAnsi="Arial" w:cs="Arial"/>
                <w:noProof/>
              </w:rPr>
              <w:t>CHAPTER III</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_Toc203688546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18</w:t>
            </w:r>
            <w:r w:rsidR="00395FAA" w:rsidRPr="00557C6E">
              <w:rPr>
                <w:rFonts w:ascii="Arial" w:hAnsi="Arial" w:cs="Arial"/>
                <w:noProof/>
                <w:webHidden/>
              </w:rPr>
              <w:fldChar w:fldCharType="end"/>
            </w:r>
          </w:hyperlink>
        </w:p>
        <w:p w14:paraId="3615039F" w14:textId="2E7E88AA"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47" w:history="1">
            <w:r w:rsidR="00395FAA" w:rsidRPr="00557C6E">
              <w:rPr>
                <w:rStyle w:val="Hyperlink"/>
                <w:rFonts w:ascii="Arial" w:eastAsia="Arial" w:hAnsi="Arial" w:cs="Arial"/>
                <w:noProof/>
              </w:rPr>
              <w:t>METHODOLOGY RESULT AND DISCUSSION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_Toc203688547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18</w:t>
            </w:r>
            <w:r w:rsidR="00395FAA" w:rsidRPr="00557C6E">
              <w:rPr>
                <w:rFonts w:ascii="Arial" w:hAnsi="Arial" w:cs="Arial"/>
                <w:noProof/>
                <w:webHidden/>
              </w:rPr>
              <w:fldChar w:fldCharType="end"/>
            </w:r>
          </w:hyperlink>
        </w:p>
        <w:p w14:paraId="5F38C4E6" w14:textId="1B1F49EB"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8" w:history="1">
            <w:r w:rsidR="00395FAA" w:rsidRPr="00557C6E">
              <w:rPr>
                <w:rStyle w:val="Hyperlink"/>
                <w:rFonts w:ascii="Arial" w:eastAsia="Arial" w:hAnsi="Arial" w:cs="Arial"/>
                <w:noProof/>
              </w:rPr>
              <w:t>Software Design, Products and/ or Processes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_Toc203688548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18</w:t>
            </w:r>
            <w:r w:rsidR="00395FAA" w:rsidRPr="00557C6E">
              <w:rPr>
                <w:rFonts w:ascii="Arial" w:hAnsi="Arial" w:cs="Arial"/>
                <w:noProof/>
                <w:webHidden/>
              </w:rPr>
              <w:fldChar w:fldCharType="end"/>
            </w:r>
          </w:hyperlink>
        </w:p>
        <w:p w14:paraId="1FE6A491" w14:textId="61A74C99"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49" w:history="1">
            <w:r w:rsidR="00395FAA" w:rsidRPr="00557C6E">
              <w:rPr>
                <w:rStyle w:val="Hyperlink"/>
                <w:rFonts w:ascii="Arial" w:eastAsia="Arial" w:hAnsi="Arial" w:cs="Arial"/>
                <w:noProof/>
              </w:rPr>
              <w:t>Conceptual Design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_Toc203688549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24</w:t>
            </w:r>
            <w:r w:rsidR="00395FAA" w:rsidRPr="00557C6E">
              <w:rPr>
                <w:rFonts w:ascii="Arial" w:hAnsi="Arial" w:cs="Arial"/>
                <w:noProof/>
                <w:webHidden/>
              </w:rPr>
              <w:fldChar w:fldCharType="end"/>
            </w:r>
          </w:hyperlink>
        </w:p>
        <w:p w14:paraId="6E440F90" w14:textId="4FB63F22"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0" w:history="1">
            <w:r w:rsidR="00395FAA" w:rsidRPr="00557C6E">
              <w:rPr>
                <w:rStyle w:val="Hyperlink"/>
                <w:rFonts w:ascii="Arial" w:hAnsi="Arial" w:cs="Arial"/>
                <w:noProof/>
              </w:rPr>
              <w:t>Cost benefit Analysis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_Toc203688550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26</w:t>
            </w:r>
            <w:r w:rsidR="00395FAA" w:rsidRPr="00557C6E">
              <w:rPr>
                <w:rFonts w:ascii="Arial" w:hAnsi="Arial" w:cs="Arial"/>
                <w:noProof/>
                <w:webHidden/>
              </w:rPr>
              <w:fldChar w:fldCharType="end"/>
            </w:r>
          </w:hyperlink>
        </w:p>
        <w:p w14:paraId="4415ECB1" w14:textId="0EAD6776"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1" w:history="1">
            <w:r w:rsidR="00395FAA" w:rsidRPr="00557C6E">
              <w:rPr>
                <w:rStyle w:val="Hyperlink"/>
                <w:rFonts w:ascii="Arial" w:hAnsi="Arial" w:cs="Arial"/>
                <w:noProof/>
              </w:rPr>
              <w:t>Develop And Testing</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_Toc203688551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32</w:t>
            </w:r>
            <w:r w:rsidR="00395FAA" w:rsidRPr="00557C6E">
              <w:rPr>
                <w:rFonts w:ascii="Arial" w:hAnsi="Arial" w:cs="Arial"/>
                <w:noProof/>
                <w:webHidden/>
              </w:rPr>
              <w:fldChar w:fldCharType="end"/>
            </w:r>
          </w:hyperlink>
        </w:p>
        <w:p w14:paraId="18261300" w14:textId="03E01BB8"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2" w:history="1">
            <w:r w:rsidR="00395FAA" w:rsidRPr="00557C6E">
              <w:rPr>
                <w:rStyle w:val="Hyperlink"/>
                <w:rFonts w:ascii="Arial" w:hAnsi="Arial" w:cs="Arial"/>
                <w:noProof/>
              </w:rPr>
              <w:t>Description Of Prototype</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_Toc203688552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33</w:t>
            </w:r>
            <w:r w:rsidR="00395FAA" w:rsidRPr="00557C6E">
              <w:rPr>
                <w:rFonts w:ascii="Arial" w:hAnsi="Arial" w:cs="Arial"/>
                <w:noProof/>
                <w:webHidden/>
              </w:rPr>
              <w:fldChar w:fldCharType="end"/>
            </w:r>
          </w:hyperlink>
        </w:p>
        <w:p w14:paraId="07B3B288" w14:textId="6507A92B"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3" w:history="1">
            <w:r w:rsidR="00395FAA" w:rsidRPr="00557C6E">
              <w:rPr>
                <w:rStyle w:val="Hyperlink"/>
                <w:rFonts w:ascii="Arial" w:hAnsi="Arial" w:cs="Arial"/>
                <w:noProof/>
              </w:rPr>
              <w:t>Implementation Plan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_Toc203688553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35</w:t>
            </w:r>
            <w:r w:rsidR="00395FAA" w:rsidRPr="00557C6E">
              <w:rPr>
                <w:rFonts w:ascii="Arial" w:hAnsi="Arial" w:cs="Arial"/>
                <w:noProof/>
                <w:webHidden/>
              </w:rPr>
              <w:fldChar w:fldCharType="end"/>
            </w:r>
          </w:hyperlink>
        </w:p>
        <w:p w14:paraId="13D4C27B" w14:textId="5A3A98B7"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4" w:history="1">
            <w:r w:rsidR="00395FAA" w:rsidRPr="00557C6E">
              <w:rPr>
                <w:rStyle w:val="Hyperlink"/>
                <w:rFonts w:ascii="Arial" w:hAnsi="Arial" w:cs="Arial"/>
                <w:noProof/>
              </w:rPr>
              <w:t>System Evalocation Results of Respondents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_Toc203688554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37</w:t>
            </w:r>
            <w:r w:rsidR="00395FAA" w:rsidRPr="00557C6E">
              <w:rPr>
                <w:rFonts w:ascii="Arial" w:hAnsi="Arial" w:cs="Arial"/>
                <w:noProof/>
                <w:webHidden/>
              </w:rPr>
              <w:fldChar w:fldCharType="end"/>
            </w:r>
          </w:hyperlink>
        </w:p>
        <w:p w14:paraId="6435AF90" w14:textId="74537AA8"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55" w:history="1">
            <w:r w:rsidR="00395FAA" w:rsidRPr="00557C6E">
              <w:rPr>
                <w:rStyle w:val="Hyperlink"/>
                <w:rFonts w:ascii="Arial" w:hAnsi="Arial" w:cs="Arial"/>
                <w:noProof/>
              </w:rPr>
              <w:t>CHAPTER IV</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_Toc203688555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39</w:t>
            </w:r>
            <w:r w:rsidR="00395FAA" w:rsidRPr="00557C6E">
              <w:rPr>
                <w:rFonts w:ascii="Arial" w:hAnsi="Arial" w:cs="Arial"/>
                <w:noProof/>
                <w:webHidden/>
              </w:rPr>
              <w:fldChar w:fldCharType="end"/>
            </w:r>
          </w:hyperlink>
        </w:p>
        <w:p w14:paraId="7A9D2111" w14:textId="1AEE1750" w:rsidR="00395FAA" w:rsidRPr="00557C6E" w:rsidRDefault="00E4618C">
          <w:pPr>
            <w:pStyle w:val="TOC1"/>
            <w:tabs>
              <w:tab w:val="right" w:pos="10970"/>
            </w:tabs>
            <w:rPr>
              <w:rFonts w:ascii="Arial" w:eastAsiaTheme="minorEastAsia" w:hAnsi="Arial" w:cs="Arial"/>
              <w:b w:val="0"/>
              <w:bCs w:val="0"/>
              <w:noProof/>
              <w:sz w:val="22"/>
              <w:szCs w:val="22"/>
              <w:lang w:eastAsia="en-US"/>
            </w:rPr>
          </w:pPr>
          <w:hyperlink w:anchor="_Toc203688556" w:history="1">
            <w:r w:rsidR="00395FAA" w:rsidRPr="00557C6E">
              <w:rPr>
                <w:rStyle w:val="Hyperlink"/>
                <w:rFonts w:ascii="Arial" w:hAnsi="Arial" w:cs="Arial"/>
                <w:noProof/>
              </w:rPr>
              <w:t>SUMMARY  OF FINDING , CONCLUSION AND RECOMMENDATIONS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_Toc203688556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39</w:t>
            </w:r>
            <w:r w:rsidR="00395FAA" w:rsidRPr="00557C6E">
              <w:rPr>
                <w:rFonts w:ascii="Arial" w:hAnsi="Arial" w:cs="Arial"/>
                <w:noProof/>
                <w:webHidden/>
              </w:rPr>
              <w:fldChar w:fldCharType="end"/>
            </w:r>
          </w:hyperlink>
        </w:p>
        <w:p w14:paraId="790A8FBE" w14:textId="1BCAD6D3"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7" w:history="1">
            <w:r w:rsidR="00395FAA" w:rsidRPr="00557C6E">
              <w:rPr>
                <w:rStyle w:val="Hyperlink"/>
                <w:rFonts w:ascii="Arial" w:hAnsi="Arial" w:cs="Arial"/>
                <w:noProof/>
              </w:rPr>
              <w:t>Summary of findings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_Toc203688557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39</w:t>
            </w:r>
            <w:r w:rsidR="00395FAA" w:rsidRPr="00557C6E">
              <w:rPr>
                <w:rFonts w:ascii="Arial" w:hAnsi="Arial" w:cs="Arial"/>
                <w:noProof/>
                <w:webHidden/>
              </w:rPr>
              <w:fldChar w:fldCharType="end"/>
            </w:r>
          </w:hyperlink>
        </w:p>
        <w:p w14:paraId="253974EB" w14:textId="271F7032"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8" w:history="1">
            <w:r w:rsidR="00395FAA" w:rsidRPr="00557C6E">
              <w:rPr>
                <w:rStyle w:val="Hyperlink"/>
                <w:rFonts w:ascii="Arial" w:hAnsi="Arial" w:cs="Arial"/>
                <w:noProof/>
              </w:rPr>
              <w:t>Conclusion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_Toc203688558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39</w:t>
            </w:r>
            <w:r w:rsidR="00395FAA" w:rsidRPr="00557C6E">
              <w:rPr>
                <w:rFonts w:ascii="Arial" w:hAnsi="Arial" w:cs="Arial"/>
                <w:noProof/>
                <w:webHidden/>
              </w:rPr>
              <w:fldChar w:fldCharType="end"/>
            </w:r>
          </w:hyperlink>
        </w:p>
        <w:p w14:paraId="28472FD1" w14:textId="33B1E843" w:rsidR="00395FAA" w:rsidRPr="00557C6E" w:rsidRDefault="00E4618C">
          <w:pPr>
            <w:pStyle w:val="TOC2"/>
            <w:tabs>
              <w:tab w:val="right" w:pos="10970"/>
            </w:tabs>
            <w:rPr>
              <w:rFonts w:ascii="Arial" w:eastAsiaTheme="minorEastAsia" w:hAnsi="Arial" w:cs="Arial"/>
              <w:noProof/>
              <w:sz w:val="22"/>
              <w:szCs w:val="22"/>
              <w:lang w:eastAsia="en-US"/>
            </w:rPr>
          </w:pPr>
          <w:hyperlink w:anchor="_Toc203688559" w:history="1">
            <w:r w:rsidR="00395FAA" w:rsidRPr="00557C6E">
              <w:rPr>
                <w:rStyle w:val="Hyperlink"/>
                <w:rFonts w:ascii="Arial" w:hAnsi="Arial" w:cs="Arial"/>
                <w:noProof/>
              </w:rPr>
              <w:t>Recommendation</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_Toc203688559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40</w:t>
            </w:r>
            <w:r w:rsidR="00395FAA" w:rsidRPr="00557C6E">
              <w:rPr>
                <w:rFonts w:ascii="Arial" w:hAnsi="Arial" w:cs="Arial"/>
                <w:noProof/>
                <w:webHidden/>
              </w:rPr>
              <w:fldChar w:fldCharType="end"/>
            </w:r>
          </w:hyperlink>
        </w:p>
        <w:p w14:paraId="4E02339A" w14:textId="1A055B68" w:rsidR="00395FAA" w:rsidRDefault="00E4618C">
          <w:pPr>
            <w:pStyle w:val="TOC2"/>
            <w:tabs>
              <w:tab w:val="right" w:pos="10970"/>
            </w:tabs>
            <w:rPr>
              <w:rFonts w:asciiTheme="minorHAnsi" w:eastAsiaTheme="minorEastAsia" w:hAnsiTheme="minorHAnsi" w:cstheme="minorBidi"/>
              <w:noProof/>
              <w:sz w:val="22"/>
              <w:szCs w:val="22"/>
              <w:lang w:eastAsia="en-US"/>
            </w:rPr>
          </w:pPr>
          <w:hyperlink w:anchor="_Toc203688560" w:history="1">
            <w:r w:rsidR="00395FAA" w:rsidRPr="00557C6E">
              <w:rPr>
                <w:rStyle w:val="Hyperlink"/>
                <w:rFonts w:ascii="Arial" w:hAnsi="Arial" w:cs="Arial"/>
                <w:noProof/>
              </w:rPr>
              <w:t>REFERENCES</w:t>
            </w:r>
            <w:r w:rsidR="00395FAA" w:rsidRPr="00557C6E">
              <w:rPr>
                <w:rFonts w:ascii="Arial" w:hAnsi="Arial" w:cs="Arial"/>
                <w:noProof/>
                <w:webHidden/>
              </w:rPr>
              <w:tab/>
            </w:r>
            <w:r w:rsidR="00395FAA" w:rsidRPr="00557C6E">
              <w:rPr>
                <w:rFonts w:ascii="Arial" w:hAnsi="Arial" w:cs="Arial"/>
                <w:noProof/>
                <w:webHidden/>
              </w:rPr>
              <w:fldChar w:fldCharType="begin"/>
            </w:r>
            <w:r w:rsidR="00395FAA" w:rsidRPr="00557C6E">
              <w:rPr>
                <w:rFonts w:ascii="Arial" w:hAnsi="Arial" w:cs="Arial"/>
                <w:noProof/>
                <w:webHidden/>
              </w:rPr>
              <w:instrText xml:space="preserve"> PAGEREF _Toc203688560 \h </w:instrText>
            </w:r>
            <w:r w:rsidR="00395FAA" w:rsidRPr="00557C6E">
              <w:rPr>
                <w:rFonts w:ascii="Arial" w:hAnsi="Arial" w:cs="Arial"/>
                <w:noProof/>
                <w:webHidden/>
              </w:rPr>
            </w:r>
            <w:r w:rsidR="00395FAA" w:rsidRPr="00557C6E">
              <w:rPr>
                <w:rFonts w:ascii="Arial" w:hAnsi="Arial" w:cs="Arial"/>
                <w:noProof/>
                <w:webHidden/>
              </w:rPr>
              <w:fldChar w:fldCharType="separate"/>
            </w:r>
            <w:r w:rsidR="00395FAA" w:rsidRPr="00557C6E">
              <w:rPr>
                <w:rFonts w:ascii="Arial" w:hAnsi="Arial" w:cs="Arial"/>
                <w:noProof/>
                <w:webHidden/>
              </w:rPr>
              <w:t>41</w:t>
            </w:r>
            <w:r w:rsidR="00395FAA" w:rsidRPr="00557C6E">
              <w:rPr>
                <w:rFonts w:ascii="Arial" w:hAnsi="Arial" w:cs="Arial"/>
                <w:noProof/>
                <w:webHidden/>
              </w:rPr>
              <w:fldChar w:fldCharType="end"/>
            </w:r>
          </w:hyperlink>
        </w:p>
        <w:p w14:paraId="2C0B1D4E" w14:textId="634A19F8" w:rsidR="00871091" w:rsidRDefault="009444C9" w:rsidP="009444C9">
          <w:pPr>
            <w:pStyle w:val="TOCHeading"/>
            <w:tabs>
              <w:tab w:val="left" w:pos="2640"/>
              <w:tab w:val="center" w:pos="5580"/>
              <w:tab w:val="left" w:pos="10530"/>
            </w:tabs>
            <w:ind w:right="1710"/>
          </w:pPr>
          <w:r>
            <w:fldChar w:fldCharType="end"/>
          </w:r>
        </w:p>
      </w:sdtContent>
    </w:sdt>
    <w:p w14:paraId="2965190C" w14:textId="413B9FE0" w:rsidR="00175B7A" w:rsidRPr="00EA7405" w:rsidRDefault="00175B7A" w:rsidP="00871091">
      <w:pPr>
        <w:widowControl/>
        <w:ind w:right="1426"/>
        <w:rPr>
          <w:rFonts w:ascii="Arial" w:eastAsia="Arial" w:hAnsi="Arial" w:cs="Arial"/>
          <w:sz w:val="24"/>
          <w:szCs w:val="24"/>
        </w:rPr>
      </w:pPr>
    </w:p>
    <w:p w14:paraId="06907E1A" w14:textId="7B2478CF" w:rsidR="00511BD0" w:rsidRPr="00871091" w:rsidRDefault="00511BD0" w:rsidP="00871091">
      <w:pPr>
        <w:pStyle w:val="TOCHeading"/>
        <w:ind w:right="1426"/>
        <w:rPr>
          <w:rFonts w:asciiTheme="minorHAnsi" w:eastAsiaTheme="minorEastAsia" w:hAnsiTheme="minorHAnsi" w:cstheme="minorBidi"/>
          <w:noProof/>
          <w:sz w:val="22"/>
          <w:szCs w:val="22"/>
        </w:rPr>
      </w:pPr>
    </w:p>
    <w:p w14:paraId="562088D6" w14:textId="77777777" w:rsidR="00511BD0" w:rsidRPr="00EA7405" w:rsidRDefault="00511BD0" w:rsidP="00B26F6F">
      <w:pPr>
        <w:pStyle w:val="Heading1"/>
        <w:spacing w:before="222" w:line="480" w:lineRule="auto"/>
        <w:ind w:left="0" w:right="1426"/>
        <w:jc w:val="both"/>
        <w:rPr>
          <w:rFonts w:ascii="Arial" w:eastAsia="Arial" w:hAnsi="Arial" w:cs="Arial"/>
          <w:b w:val="0"/>
          <w:bCs w:val="0"/>
          <w:sz w:val="24"/>
          <w:szCs w:val="24"/>
        </w:rPr>
      </w:pPr>
    </w:p>
    <w:p w14:paraId="73EA2A6D" w14:textId="31F66AC8" w:rsidR="007C0C8E" w:rsidRDefault="007C0C8E">
      <w:pPr>
        <w:widowControl/>
        <w:rPr>
          <w:rFonts w:ascii="Arial" w:eastAsia="Arial" w:hAnsi="Arial" w:cs="Arial"/>
          <w:color w:val="000000"/>
          <w:sz w:val="24"/>
          <w:szCs w:val="24"/>
        </w:rPr>
      </w:pPr>
      <w:r>
        <w:rPr>
          <w:rFonts w:ascii="Arial" w:eastAsia="Arial" w:hAnsi="Arial" w:cs="Arial"/>
          <w:color w:val="000000"/>
          <w:sz w:val="24"/>
          <w:szCs w:val="24"/>
        </w:rPr>
        <w:br w:type="page"/>
      </w:r>
    </w:p>
    <w:p w14:paraId="17D05E95" w14:textId="5AC0D424" w:rsidR="00BD32EC" w:rsidRPr="00E5096A" w:rsidRDefault="00E5096A" w:rsidP="00E5096A">
      <w:pPr>
        <w:widowControl/>
        <w:spacing w:line="480" w:lineRule="auto"/>
        <w:ind w:left="1800"/>
        <w:jc w:val="center"/>
        <w:rPr>
          <w:rFonts w:ascii="Arial" w:eastAsia="Arial" w:hAnsi="Arial" w:cs="Arial"/>
          <w:color w:val="000000"/>
          <w:sz w:val="24"/>
          <w:szCs w:val="24"/>
        </w:rPr>
      </w:pPr>
      <w:r w:rsidRPr="00E5096A">
        <w:rPr>
          <w:rFonts w:ascii="Arial" w:eastAsia="Arial" w:hAnsi="Arial" w:cs="Arial"/>
          <w:color w:val="000000"/>
          <w:sz w:val="24"/>
          <w:szCs w:val="24"/>
        </w:rPr>
        <w:lastRenderedPageBreak/>
        <w:t>LIST OF FIGURES</w:t>
      </w:r>
    </w:p>
    <w:p w14:paraId="4737A020" w14:textId="7219CA15" w:rsidR="00E5096A" w:rsidRPr="00E5096A" w:rsidRDefault="00E5096A" w:rsidP="00E5096A">
      <w:pPr>
        <w:pStyle w:val="TableofFigures"/>
        <w:tabs>
          <w:tab w:val="right" w:leader="dot" w:pos="10970"/>
        </w:tabs>
        <w:spacing w:line="480" w:lineRule="auto"/>
        <w:ind w:left="1800"/>
        <w:rPr>
          <w:rFonts w:ascii="Arial" w:hAnsi="Arial" w:cs="Arial"/>
          <w:noProof/>
          <w:sz w:val="24"/>
          <w:szCs w:val="24"/>
        </w:rPr>
      </w:pPr>
      <w:r w:rsidRPr="00E5096A">
        <w:rPr>
          <w:rFonts w:ascii="Arial" w:eastAsia="Arial" w:hAnsi="Arial" w:cs="Arial"/>
          <w:color w:val="000000"/>
          <w:sz w:val="24"/>
          <w:szCs w:val="24"/>
        </w:rPr>
        <w:fldChar w:fldCharType="begin"/>
      </w:r>
      <w:r w:rsidRPr="00E5096A">
        <w:rPr>
          <w:rFonts w:ascii="Arial" w:eastAsia="Arial" w:hAnsi="Arial" w:cs="Arial"/>
          <w:color w:val="000000"/>
          <w:sz w:val="24"/>
          <w:szCs w:val="24"/>
        </w:rPr>
        <w:instrText xml:space="preserve"> TOC \h \z \c "Figure" </w:instrText>
      </w:r>
      <w:r w:rsidRPr="00E5096A">
        <w:rPr>
          <w:rFonts w:ascii="Arial" w:eastAsia="Arial" w:hAnsi="Arial" w:cs="Arial"/>
          <w:color w:val="000000"/>
          <w:sz w:val="24"/>
          <w:szCs w:val="24"/>
        </w:rPr>
        <w:fldChar w:fldCharType="separate"/>
      </w:r>
      <w:hyperlink w:anchor="_Toc203685019" w:history="1">
        <w:r w:rsidRPr="00E5096A">
          <w:rPr>
            <w:rStyle w:val="Hyperlink"/>
            <w:rFonts w:ascii="Arial" w:hAnsi="Arial" w:cs="Arial"/>
            <w:noProof/>
            <w:sz w:val="24"/>
            <w:szCs w:val="24"/>
          </w:rPr>
          <w:t>Figure 1. Software Product Process of Management System</w:t>
        </w:r>
        <w:r w:rsidRPr="00E5096A">
          <w:rPr>
            <w:rFonts w:ascii="Arial" w:hAnsi="Arial" w:cs="Arial"/>
            <w:noProof/>
            <w:webHidden/>
            <w:sz w:val="24"/>
            <w:szCs w:val="24"/>
          </w:rPr>
          <w:tab/>
        </w:r>
        <w:r w:rsidRPr="00E5096A">
          <w:rPr>
            <w:rFonts w:ascii="Arial" w:hAnsi="Arial" w:cs="Arial"/>
            <w:noProof/>
            <w:webHidden/>
            <w:sz w:val="24"/>
            <w:szCs w:val="24"/>
          </w:rPr>
          <w:fldChar w:fldCharType="begin"/>
        </w:r>
        <w:r w:rsidRPr="00E5096A">
          <w:rPr>
            <w:rFonts w:ascii="Arial" w:hAnsi="Arial" w:cs="Arial"/>
            <w:noProof/>
            <w:webHidden/>
            <w:sz w:val="24"/>
            <w:szCs w:val="24"/>
          </w:rPr>
          <w:instrText xml:space="preserve"> PAGEREF _Toc203685019 \h </w:instrText>
        </w:r>
        <w:r w:rsidRPr="00E5096A">
          <w:rPr>
            <w:rFonts w:ascii="Arial" w:hAnsi="Arial" w:cs="Arial"/>
            <w:noProof/>
            <w:webHidden/>
            <w:sz w:val="24"/>
            <w:szCs w:val="24"/>
          </w:rPr>
        </w:r>
        <w:r w:rsidRPr="00E5096A">
          <w:rPr>
            <w:rFonts w:ascii="Arial" w:hAnsi="Arial" w:cs="Arial"/>
            <w:noProof/>
            <w:webHidden/>
            <w:sz w:val="24"/>
            <w:szCs w:val="24"/>
          </w:rPr>
          <w:fldChar w:fldCharType="separate"/>
        </w:r>
        <w:r w:rsidRPr="00E5096A">
          <w:rPr>
            <w:rFonts w:ascii="Arial" w:hAnsi="Arial" w:cs="Arial"/>
            <w:noProof/>
            <w:webHidden/>
            <w:sz w:val="24"/>
            <w:szCs w:val="24"/>
          </w:rPr>
          <w:t>18</w:t>
        </w:r>
        <w:r w:rsidRPr="00E5096A">
          <w:rPr>
            <w:rFonts w:ascii="Arial" w:hAnsi="Arial" w:cs="Arial"/>
            <w:noProof/>
            <w:webHidden/>
            <w:sz w:val="24"/>
            <w:szCs w:val="24"/>
          </w:rPr>
          <w:fldChar w:fldCharType="end"/>
        </w:r>
      </w:hyperlink>
    </w:p>
    <w:p w14:paraId="3C06D7BF" w14:textId="072AE704"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0" w:history="1">
        <w:r w:rsidR="00E5096A" w:rsidRPr="00E5096A">
          <w:rPr>
            <w:rStyle w:val="Hyperlink"/>
            <w:rFonts w:ascii="Arial" w:hAnsi="Arial" w:cs="Arial"/>
            <w:noProof/>
            <w:sz w:val="24"/>
            <w:szCs w:val="24"/>
          </w:rPr>
          <w:t>Figure 2. System Architecture of Management System.</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_Toc203685020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23</w:t>
        </w:r>
        <w:r w:rsidR="00E5096A" w:rsidRPr="00E5096A">
          <w:rPr>
            <w:rFonts w:ascii="Arial" w:hAnsi="Arial" w:cs="Arial"/>
            <w:noProof/>
            <w:webHidden/>
            <w:sz w:val="24"/>
            <w:szCs w:val="24"/>
          </w:rPr>
          <w:fldChar w:fldCharType="end"/>
        </w:r>
      </w:hyperlink>
    </w:p>
    <w:p w14:paraId="6D8F9858" w14:textId="6A923C94"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1" w:history="1">
        <w:r w:rsidR="00E5096A" w:rsidRPr="00E5096A">
          <w:rPr>
            <w:rStyle w:val="Hyperlink"/>
            <w:rFonts w:ascii="Arial" w:hAnsi="Arial" w:cs="Arial"/>
            <w:noProof/>
            <w:sz w:val="24"/>
            <w:szCs w:val="24"/>
          </w:rPr>
          <w:t>Figure 3. Hierarchical Input Process Output</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_Toc203685021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24</w:t>
        </w:r>
        <w:r w:rsidR="00E5096A" w:rsidRPr="00E5096A">
          <w:rPr>
            <w:rFonts w:ascii="Arial" w:hAnsi="Arial" w:cs="Arial"/>
            <w:noProof/>
            <w:webHidden/>
            <w:sz w:val="24"/>
            <w:szCs w:val="24"/>
          </w:rPr>
          <w:fldChar w:fldCharType="end"/>
        </w:r>
      </w:hyperlink>
    </w:p>
    <w:p w14:paraId="38D45FA1" w14:textId="5C4BFF69"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2" w:history="1">
        <w:r w:rsidR="00E5096A" w:rsidRPr="00E5096A">
          <w:rPr>
            <w:rStyle w:val="Hyperlink"/>
            <w:rFonts w:ascii="Arial" w:hAnsi="Arial" w:cs="Arial"/>
            <w:noProof/>
            <w:sz w:val="24"/>
            <w:szCs w:val="24"/>
          </w:rPr>
          <w:t>Figure 4. Client Flow chart</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_Toc203685022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29</w:t>
        </w:r>
        <w:r w:rsidR="00E5096A" w:rsidRPr="00E5096A">
          <w:rPr>
            <w:rFonts w:ascii="Arial" w:hAnsi="Arial" w:cs="Arial"/>
            <w:noProof/>
            <w:webHidden/>
            <w:sz w:val="24"/>
            <w:szCs w:val="24"/>
          </w:rPr>
          <w:fldChar w:fldCharType="end"/>
        </w:r>
      </w:hyperlink>
    </w:p>
    <w:p w14:paraId="46658079" w14:textId="653D1FDC"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3" w:history="1">
        <w:r w:rsidR="00E5096A" w:rsidRPr="00E5096A">
          <w:rPr>
            <w:rStyle w:val="Hyperlink"/>
            <w:rFonts w:ascii="Arial" w:hAnsi="Arial" w:cs="Arial"/>
            <w:noProof/>
            <w:sz w:val="24"/>
            <w:szCs w:val="24"/>
          </w:rPr>
          <w:t>Figure 5. Admin Flowchart</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_Toc203685023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30</w:t>
        </w:r>
        <w:r w:rsidR="00E5096A" w:rsidRPr="00E5096A">
          <w:rPr>
            <w:rFonts w:ascii="Arial" w:hAnsi="Arial" w:cs="Arial"/>
            <w:noProof/>
            <w:webHidden/>
            <w:sz w:val="24"/>
            <w:szCs w:val="24"/>
          </w:rPr>
          <w:fldChar w:fldCharType="end"/>
        </w:r>
      </w:hyperlink>
    </w:p>
    <w:p w14:paraId="3EFE8BC2" w14:textId="27A2997A"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4" w:history="1">
        <w:r w:rsidR="00E5096A" w:rsidRPr="00E5096A">
          <w:rPr>
            <w:rStyle w:val="Hyperlink"/>
            <w:rFonts w:ascii="Arial" w:hAnsi="Arial" w:cs="Arial"/>
            <w:noProof/>
            <w:sz w:val="24"/>
            <w:szCs w:val="24"/>
          </w:rPr>
          <w:t>Figure 6. System Architecture Block Diagram</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_Toc203685024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32</w:t>
        </w:r>
        <w:r w:rsidR="00E5096A" w:rsidRPr="00E5096A">
          <w:rPr>
            <w:rFonts w:ascii="Arial" w:hAnsi="Arial" w:cs="Arial"/>
            <w:noProof/>
            <w:webHidden/>
            <w:sz w:val="24"/>
            <w:szCs w:val="24"/>
          </w:rPr>
          <w:fldChar w:fldCharType="end"/>
        </w:r>
      </w:hyperlink>
    </w:p>
    <w:p w14:paraId="4644573C" w14:textId="60E8C149"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5" w:history="1">
        <w:r w:rsidR="00E5096A" w:rsidRPr="00E5096A">
          <w:rPr>
            <w:rStyle w:val="Hyperlink"/>
            <w:rFonts w:ascii="Arial" w:hAnsi="Arial" w:cs="Arial"/>
            <w:noProof/>
            <w:sz w:val="24"/>
            <w:szCs w:val="24"/>
          </w:rPr>
          <w:t>Figure 7. Dashboard</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_Toc203685025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34</w:t>
        </w:r>
        <w:r w:rsidR="00E5096A" w:rsidRPr="00E5096A">
          <w:rPr>
            <w:rFonts w:ascii="Arial" w:hAnsi="Arial" w:cs="Arial"/>
            <w:noProof/>
            <w:webHidden/>
            <w:sz w:val="24"/>
            <w:szCs w:val="24"/>
          </w:rPr>
          <w:fldChar w:fldCharType="end"/>
        </w:r>
      </w:hyperlink>
    </w:p>
    <w:p w14:paraId="46D376C2" w14:textId="6B850E92" w:rsidR="00E5096A" w:rsidRPr="00E5096A" w:rsidRDefault="00E4618C" w:rsidP="00E5096A">
      <w:pPr>
        <w:pStyle w:val="TableofFigures"/>
        <w:tabs>
          <w:tab w:val="right" w:leader="dot" w:pos="10970"/>
        </w:tabs>
        <w:spacing w:line="480" w:lineRule="auto"/>
        <w:ind w:left="1800"/>
        <w:rPr>
          <w:rFonts w:ascii="Arial" w:hAnsi="Arial" w:cs="Arial"/>
          <w:noProof/>
          <w:sz w:val="24"/>
          <w:szCs w:val="24"/>
        </w:rPr>
      </w:pPr>
      <w:hyperlink w:anchor="_Toc203685026" w:history="1">
        <w:r w:rsidR="00E5096A" w:rsidRPr="00E5096A">
          <w:rPr>
            <w:rStyle w:val="Hyperlink"/>
            <w:rFonts w:ascii="Arial" w:hAnsi="Arial" w:cs="Arial"/>
            <w:noProof/>
            <w:sz w:val="24"/>
            <w:szCs w:val="24"/>
          </w:rPr>
          <w:t>Figure 8. Bo</w:t>
        </w:r>
        <w:r w:rsidR="00E5096A" w:rsidRPr="00E5096A">
          <w:rPr>
            <w:rStyle w:val="Hyperlink"/>
            <w:rFonts w:ascii="Arial" w:hAnsi="Arial" w:cs="Arial"/>
            <w:noProof/>
            <w:sz w:val="24"/>
            <w:szCs w:val="24"/>
          </w:rPr>
          <w:t>oking Page</w:t>
        </w:r>
        <w:r w:rsidR="00E5096A" w:rsidRPr="00E5096A">
          <w:rPr>
            <w:rFonts w:ascii="Arial" w:hAnsi="Arial" w:cs="Arial"/>
            <w:noProof/>
            <w:webHidden/>
            <w:sz w:val="24"/>
            <w:szCs w:val="24"/>
          </w:rPr>
          <w:tab/>
        </w:r>
        <w:r w:rsidR="00E5096A" w:rsidRPr="00E5096A">
          <w:rPr>
            <w:rFonts w:ascii="Arial" w:hAnsi="Arial" w:cs="Arial"/>
            <w:noProof/>
            <w:webHidden/>
            <w:sz w:val="24"/>
            <w:szCs w:val="24"/>
          </w:rPr>
          <w:fldChar w:fldCharType="begin"/>
        </w:r>
        <w:r w:rsidR="00E5096A" w:rsidRPr="00E5096A">
          <w:rPr>
            <w:rFonts w:ascii="Arial" w:hAnsi="Arial" w:cs="Arial"/>
            <w:noProof/>
            <w:webHidden/>
            <w:sz w:val="24"/>
            <w:szCs w:val="24"/>
          </w:rPr>
          <w:instrText xml:space="preserve"> PAGEREF _Toc203685026 \h </w:instrText>
        </w:r>
        <w:r w:rsidR="00E5096A" w:rsidRPr="00E5096A">
          <w:rPr>
            <w:rFonts w:ascii="Arial" w:hAnsi="Arial" w:cs="Arial"/>
            <w:noProof/>
            <w:webHidden/>
            <w:sz w:val="24"/>
            <w:szCs w:val="24"/>
          </w:rPr>
        </w:r>
        <w:r w:rsidR="00E5096A" w:rsidRPr="00E5096A">
          <w:rPr>
            <w:rFonts w:ascii="Arial" w:hAnsi="Arial" w:cs="Arial"/>
            <w:noProof/>
            <w:webHidden/>
            <w:sz w:val="24"/>
            <w:szCs w:val="24"/>
          </w:rPr>
          <w:fldChar w:fldCharType="separate"/>
        </w:r>
        <w:r w:rsidR="00E5096A" w:rsidRPr="00E5096A">
          <w:rPr>
            <w:rFonts w:ascii="Arial" w:hAnsi="Arial" w:cs="Arial"/>
            <w:noProof/>
            <w:webHidden/>
            <w:sz w:val="24"/>
            <w:szCs w:val="24"/>
          </w:rPr>
          <w:t>35</w:t>
        </w:r>
        <w:r w:rsidR="00E5096A" w:rsidRPr="00E5096A">
          <w:rPr>
            <w:rFonts w:ascii="Arial" w:hAnsi="Arial" w:cs="Arial"/>
            <w:noProof/>
            <w:webHidden/>
            <w:sz w:val="24"/>
            <w:szCs w:val="24"/>
          </w:rPr>
          <w:fldChar w:fldCharType="end"/>
        </w:r>
      </w:hyperlink>
    </w:p>
    <w:p w14:paraId="6383B99B" w14:textId="62C34F0D" w:rsidR="00611F70" w:rsidRDefault="00E5096A" w:rsidP="00E5096A">
      <w:pPr>
        <w:widowControl/>
        <w:spacing w:line="480" w:lineRule="auto"/>
        <w:ind w:left="1800" w:right="1426"/>
        <w:rPr>
          <w:rFonts w:ascii="Arial" w:eastAsia="Arial" w:hAnsi="Arial" w:cs="Arial"/>
          <w:color w:val="000000"/>
          <w:sz w:val="24"/>
          <w:szCs w:val="24"/>
        </w:rPr>
      </w:pPr>
      <w:r w:rsidRPr="00E5096A">
        <w:rPr>
          <w:rFonts w:ascii="Arial" w:eastAsia="Arial" w:hAnsi="Arial" w:cs="Arial"/>
          <w:color w:val="000000"/>
          <w:sz w:val="24"/>
          <w:szCs w:val="24"/>
        </w:rPr>
        <w:fldChar w:fldCharType="end"/>
      </w:r>
    </w:p>
    <w:p w14:paraId="79BC985C" w14:textId="77777777" w:rsidR="00611F70" w:rsidRDefault="00611F70">
      <w:pPr>
        <w:widowControl/>
        <w:rPr>
          <w:rFonts w:ascii="Arial" w:eastAsia="Arial" w:hAnsi="Arial" w:cs="Arial"/>
          <w:color w:val="000000"/>
          <w:sz w:val="24"/>
          <w:szCs w:val="24"/>
        </w:rPr>
      </w:pPr>
      <w:r>
        <w:rPr>
          <w:rFonts w:ascii="Arial" w:eastAsia="Arial" w:hAnsi="Arial" w:cs="Arial"/>
          <w:color w:val="000000"/>
          <w:sz w:val="24"/>
          <w:szCs w:val="24"/>
        </w:rPr>
        <w:br w:type="page"/>
      </w:r>
    </w:p>
    <w:p w14:paraId="1B59E56D" w14:textId="25C05D74" w:rsidR="00611F70" w:rsidRDefault="00611F70" w:rsidP="00611F70">
      <w:pPr>
        <w:widowControl/>
        <w:ind w:left="1800"/>
        <w:jc w:val="center"/>
        <w:rPr>
          <w:rFonts w:ascii="Arial" w:eastAsia="Arial" w:hAnsi="Arial" w:cs="Arial"/>
          <w:color w:val="000000"/>
          <w:sz w:val="24"/>
          <w:szCs w:val="24"/>
        </w:rPr>
      </w:pPr>
      <w:r>
        <w:rPr>
          <w:rFonts w:ascii="Arial" w:eastAsia="Arial" w:hAnsi="Arial" w:cs="Arial"/>
          <w:color w:val="000000"/>
          <w:sz w:val="24"/>
          <w:szCs w:val="24"/>
        </w:rPr>
        <w:lastRenderedPageBreak/>
        <w:t>LIST OF TABLES</w:t>
      </w:r>
    </w:p>
    <w:p w14:paraId="3E81F087" w14:textId="77777777" w:rsidR="00611F70" w:rsidRDefault="00611F70">
      <w:pPr>
        <w:widowControl/>
        <w:rPr>
          <w:rFonts w:ascii="Arial" w:eastAsia="Arial" w:hAnsi="Arial" w:cs="Arial"/>
          <w:color w:val="000000"/>
          <w:sz w:val="24"/>
          <w:szCs w:val="24"/>
        </w:rPr>
      </w:pPr>
    </w:p>
    <w:p w14:paraId="7631079A" w14:textId="511DEB41" w:rsidR="00611F70" w:rsidRPr="00611F70" w:rsidRDefault="00611F70"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r w:rsidRPr="00611F70">
        <w:rPr>
          <w:rFonts w:ascii="Arial" w:eastAsia="Arial" w:hAnsi="Arial" w:cs="Arial"/>
          <w:color w:val="000000"/>
          <w:sz w:val="24"/>
          <w:szCs w:val="24"/>
        </w:rPr>
        <w:fldChar w:fldCharType="begin"/>
      </w:r>
      <w:r w:rsidRPr="00611F70">
        <w:rPr>
          <w:rFonts w:ascii="Arial" w:eastAsia="Arial" w:hAnsi="Arial" w:cs="Arial"/>
          <w:color w:val="000000"/>
          <w:sz w:val="24"/>
          <w:szCs w:val="24"/>
        </w:rPr>
        <w:instrText xml:space="preserve"> TOC \h \z \c "Table" </w:instrText>
      </w:r>
      <w:r w:rsidRPr="00611F70">
        <w:rPr>
          <w:rFonts w:ascii="Arial" w:eastAsia="Arial" w:hAnsi="Arial" w:cs="Arial"/>
          <w:color w:val="000000"/>
          <w:sz w:val="24"/>
          <w:szCs w:val="24"/>
        </w:rPr>
        <w:fldChar w:fldCharType="separate"/>
      </w:r>
      <w:hyperlink w:anchor="_Toc203687444" w:history="1">
        <w:r w:rsidRPr="00611F70">
          <w:rPr>
            <w:rStyle w:val="Hyperlink"/>
            <w:rFonts w:ascii="Arial" w:hAnsi="Arial" w:cs="Arial"/>
            <w:noProof/>
            <w:sz w:val="24"/>
            <w:szCs w:val="24"/>
          </w:rPr>
          <w:t>Table 1.  Research Paradigm of Management System</w:t>
        </w:r>
        <w:r w:rsidRPr="00611F70">
          <w:rPr>
            <w:rFonts w:ascii="Arial" w:hAnsi="Arial" w:cs="Arial"/>
            <w:noProof/>
            <w:webHidden/>
            <w:sz w:val="24"/>
            <w:szCs w:val="24"/>
          </w:rPr>
          <w:tab/>
        </w:r>
        <w:r w:rsidRPr="00611F70">
          <w:rPr>
            <w:rFonts w:ascii="Arial" w:hAnsi="Arial" w:cs="Arial"/>
            <w:noProof/>
            <w:webHidden/>
            <w:sz w:val="24"/>
            <w:szCs w:val="24"/>
          </w:rPr>
          <w:fldChar w:fldCharType="begin"/>
        </w:r>
        <w:r w:rsidRPr="00611F70">
          <w:rPr>
            <w:rFonts w:ascii="Arial" w:hAnsi="Arial" w:cs="Arial"/>
            <w:noProof/>
            <w:webHidden/>
            <w:sz w:val="24"/>
            <w:szCs w:val="24"/>
          </w:rPr>
          <w:instrText xml:space="preserve"> PAGEREF _Toc203687444 \h </w:instrText>
        </w:r>
        <w:r w:rsidRPr="00611F70">
          <w:rPr>
            <w:rFonts w:ascii="Arial" w:hAnsi="Arial" w:cs="Arial"/>
            <w:noProof/>
            <w:webHidden/>
            <w:sz w:val="24"/>
            <w:szCs w:val="24"/>
          </w:rPr>
        </w:r>
        <w:r w:rsidRPr="00611F70">
          <w:rPr>
            <w:rFonts w:ascii="Arial" w:hAnsi="Arial" w:cs="Arial"/>
            <w:noProof/>
            <w:webHidden/>
            <w:sz w:val="24"/>
            <w:szCs w:val="24"/>
          </w:rPr>
          <w:fldChar w:fldCharType="separate"/>
        </w:r>
        <w:r w:rsidRPr="00611F70">
          <w:rPr>
            <w:rFonts w:ascii="Arial" w:hAnsi="Arial" w:cs="Arial"/>
            <w:noProof/>
            <w:webHidden/>
            <w:sz w:val="24"/>
            <w:szCs w:val="24"/>
          </w:rPr>
          <w:t>25</w:t>
        </w:r>
        <w:r w:rsidRPr="00611F70">
          <w:rPr>
            <w:rFonts w:ascii="Arial" w:hAnsi="Arial" w:cs="Arial"/>
            <w:noProof/>
            <w:webHidden/>
            <w:sz w:val="24"/>
            <w:szCs w:val="24"/>
          </w:rPr>
          <w:fldChar w:fldCharType="end"/>
        </w:r>
      </w:hyperlink>
    </w:p>
    <w:p w14:paraId="51FD903C" w14:textId="12FA70B6"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45" w:history="1">
        <w:r w:rsidR="00611F70" w:rsidRPr="00611F70">
          <w:rPr>
            <w:rStyle w:val="Hyperlink"/>
            <w:rFonts w:ascii="Arial" w:hAnsi="Arial" w:cs="Arial"/>
            <w:noProof/>
            <w:sz w:val="24"/>
            <w:szCs w:val="24"/>
          </w:rPr>
          <w:t>Table 2. Cost and Benefits of Web app for Celebrity Salon.</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_Toc203687445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26</w:t>
        </w:r>
        <w:r w:rsidR="00611F70" w:rsidRPr="00611F70">
          <w:rPr>
            <w:rFonts w:ascii="Arial" w:hAnsi="Arial" w:cs="Arial"/>
            <w:noProof/>
            <w:webHidden/>
            <w:sz w:val="24"/>
            <w:szCs w:val="24"/>
          </w:rPr>
          <w:fldChar w:fldCharType="end"/>
        </w:r>
      </w:hyperlink>
    </w:p>
    <w:p w14:paraId="07934037" w14:textId="4FEEA67F"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46" w:history="1">
        <w:r w:rsidR="00611F70" w:rsidRPr="00611F70">
          <w:rPr>
            <w:rStyle w:val="Hyperlink"/>
            <w:rFonts w:ascii="Arial" w:hAnsi="Arial" w:cs="Arial"/>
            <w:noProof/>
            <w:sz w:val="24"/>
            <w:szCs w:val="24"/>
          </w:rPr>
          <w:t>Table 3. Software Requirements</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_Toc203687446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27</w:t>
        </w:r>
        <w:r w:rsidR="00611F70" w:rsidRPr="00611F70">
          <w:rPr>
            <w:rFonts w:ascii="Arial" w:hAnsi="Arial" w:cs="Arial"/>
            <w:noProof/>
            <w:webHidden/>
            <w:sz w:val="24"/>
            <w:szCs w:val="24"/>
          </w:rPr>
          <w:fldChar w:fldCharType="end"/>
        </w:r>
      </w:hyperlink>
    </w:p>
    <w:p w14:paraId="37133F78" w14:textId="39EE101D"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47" w:history="1">
        <w:r w:rsidR="00611F70" w:rsidRPr="00611F70">
          <w:rPr>
            <w:rStyle w:val="Hyperlink"/>
            <w:rFonts w:ascii="Arial" w:hAnsi="Arial" w:cs="Arial"/>
            <w:noProof/>
            <w:sz w:val="24"/>
            <w:szCs w:val="24"/>
          </w:rPr>
          <w:t>Table 4. Hardware Requirements</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_Toc203687447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28</w:t>
        </w:r>
        <w:r w:rsidR="00611F70" w:rsidRPr="00611F70">
          <w:rPr>
            <w:rFonts w:ascii="Arial" w:hAnsi="Arial" w:cs="Arial"/>
            <w:noProof/>
            <w:webHidden/>
            <w:sz w:val="24"/>
            <w:szCs w:val="24"/>
          </w:rPr>
          <w:fldChar w:fldCharType="end"/>
        </w:r>
      </w:hyperlink>
    </w:p>
    <w:p w14:paraId="7876AEFD" w14:textId="7C769970"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48" w:history="1">
        <w:r w:rsidR="00611F70" w:rsidRPr="00611F70">
          <w:rPr>
            <w:rStyle w:val="Hyperlink"/>
            <w:rFonts w:ascii="Arial" w:hAnsi="Arial" w:cs="Arial"/>
            <w:noProof/>
            <w:sz w:val="24"/>
            <w:szCs w:val="24"/>
          </w:rPr>
          <w:t>Table 5.  Deployment Timeline</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_Toc203687448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35</w:t>
        </w:r>
        <w:r w:rsidR="00611F70" w:rsidRPr="00611F70">
          <w:rPr>
            <w:rFonts w:ascii="Arial" w:hAnsi="Arial" w:cs="Arial"/>
            <w:noProof/>
            <w:webHidden/>
            <w:sz w:val="24"/>
            <w:szCs w:val="24"/>
          </w:rPr>
          <w:fldChar w:fldCharType="end"/>
        </w:r>
      </w:hyperlink>
    </w:p>
    <w:p w14:paraId="7C241C4A" w14:textId="3D098B5A"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49" w:history="1">
        <w:r w:rsidR="00611F70" w:rsidRPr="00611F70">
          <w:rPr>
            <w:rStyle w:val="Hyperlink"/>
            <w:rFonts w:ascii="Arial" w:hAnsi="Arial" w:cs="Arial"/>
            <w:noProof/>
            <w:sz w:val="24"/>
            <w:szCs w:val="24"/>
          </w:rPr>
          <w:t>Table 6. Risk Assessment &amp; Mitigation</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_Toc203687449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36</w:t>
        </w:r>
        <w:r w:rsidR="00611F70" w:rsidRPr="00611F70">
          <w:rPr>
            <w:rFonts w:ascii="Arial" w:hAnsi="Arial" w:cs="Arial"/>
            <w:noProof/>
            <w:webHidden/>
            <w:sz w:val="24"/>
            <w:szCs w:val="24"/>
          </w:rPr>
          <w:fldChar w:fldCharType="end"/>
        </w:r>
      </w:hyperlink>
    </w:p>
    <w:p w14:paraId="105E30CE" w14:textId="16591390"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50" w:history="1">
        <w:r w:rsidR="00611F70" w:rsidRPr="00611F70">
          <w:rPr>
            <w:rStyle w:val="Hyperlink"/>
            <w:rFonts w:ascii="Arial" w:hAnsi="Arial" w:cs="Arial"/>
            <w:noProof/>
            <w:sz w:val="24"/>
            <w:szCs w:val="24"/>
          </w:rPr>
          <w:t>Table 7. Overall Mean Scheduling</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_Toc203687450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37</w:t>
        </w:r>
        <w:r w:rsidR="00611F70" w:rsidRPr="00611F70">
          <w:rPr>
            <w:rFonts w:ascii="Arial" w:hAnsi="Arial" w:cs="Arial"/>
            <w:noProof/>
            <w:webHidden/>
            <w:sz w:val="24"/>
            <w:szCs w:val="24"/>
          </w:rPr>
          <w:fldChar w:fldCharType="end"/>
        </w:r>
      </w:hyperlink>
    </w:p>
    <w:p w14:paraId="0883144C" w14:textId="5FCDFBE9"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51" w:history="1">
        <w:r w:rsidR="00611F70" w:rsidRPr="00611F70">
          <w:rPr>
            <w:rStyle w:val="Hyperlink"/>
            <w:rFonts w:ascii="Arial" w:hAnsi="Arial" w:cs="Arial"/>
            <w:noProof/>
            <w:sz w:val="24"/>
            <w:szCs w:val="24"/>
          </w:rPr>
          <w:t>Table 8</w:t>
        </w:r>
        <w:r w:rsidR="00611F70">
          <w:rPr>
            <w:rStyle w:val="Hyperlink"/>
            <w:rFonts w:ascii="Arial" w:hAnsi="Arial" w:cs="Arial"/>
            <w:noProof/>
            <w:sz w:val="24"/>
            <w:szCs w:val="24"/>
          </w:rPr>
          <w:t>.</w:t>
        </w:r>
        <w:r w:rsidR="00611F70" w:rsidRPr="00611F70">
          <w:rPr>
            <w:rStyle w:val="Hyperlink"/>
            <w:rFonts w:ascii="Arial" w:hAnsi="Arial" w:cs="Arial"/>
            <w:noProof/>
            <w:sz w:val="24"/>
            <w:szCs w:val="24"/>
          </w:rPr>
          <w:t xml:space="preserve"> Overall Mean of Inventory Management</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_Toc203687451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37</w:t>
        </w:r>
        <w:r w:rsidR="00611F70" w:rsidRPr="00611F70">
          <w:rPr>
            <w:rFonts w:ascii="Arial" w:hAnsi="Arial" w:cs="Arial"/>
            <w:noProof/>
            <w:webHidden/>
            <w:sz w:val="24"/>
            <w:szCs w:val="24"/>
          </w:rPr>
          <w:fldChar w:fldCharType="end"/>
        </w:r>
      </w:hyperlink>
    </w:p>
    <w:p w14:paraId="27AE69B3" w14:textId="1DA0C544" w:rsidR="00611F70" w:rsidRPr="00611F70" w:rsidRDefault="00E4618C" w:rsidP="00611F70">
      <w:pPr>
        <w:pStyle w:val="TableofFigures"/>
        <w:tabs>
          <w:tab w:val="right" w:leader="dot" w:pos="10970"/>
        </w:tabs>
        <w:spacing w:line="480" w:lineRule="auto"/>
        <w:ind w:left="1800"/>
        <w:rPr>
          <w:rFonts w:ascii="Arial" w:eastAsiaTheme="minorEastAsia" w:hAnsi="Arial" w:cs="Arial"/>
          <w:noProof/>
          <w:sz w:val="24"/>
          <w:szCs w:val="24"/>
          <w:lang w:eastAsia="en-US"/>
        </w:rPr>
      </w:pPr>
      <w:hyperlink w:anchor="_Toc203687452" w:history="1">
        <w:r w:rsidR="00611F70" w:rsidRPr="00611F70">
          <w:rPr>
            <w:rStyle w:val="Hyperlink"/>
            <w:rFonts w:ascii="Arial" w:hAnsi="Arial" w:cs="Arial"/>
            <w:noProof/>
            <w:sz w:val="24"/>
            <w:szCs w:val="24"/>
          </w:rPr>
          <w:t>Table 9. Overall Mean of System Satisfaction</w:t>
        </w:r>
        <w:r w:rsidR="00611F70" w:rsidRPr="00611F70">
          <w:rPr>
            <w:rFonts w:ascii="Arial" w:hAnsi="Arial" w:cs="Arial"/>
            <w:noProof/>
            <w:webHidden/>
            <w:sz w:val="24"/>
            <w:szCs w:val="24"/>
          </w:rPr>
          <w:tab/>
        </w:r>
        <w:r w:rsidR="00611F70" w:rsidRPr="00611F70">
          <w:rPr>
            <w:rFonts w:ascii="Arial" w:hAnsi="Arial" w:cs="Arial"/>
            <w:noProof/>
            <w:webHidden/>
            <w:sz w:val="24"/>
            <w:szCs w:val="24"/>
          </w:rPr>
          <w:fldChar w:fldCharType="begin"/>
        </w:r>
        <w:r w:rsidR="00611F70" w:rsidRPr="00611F70">
          <w:rPr>
            <w:rFonts w:ascii="Arial" w:hAnsi="Arial" w:cs="Arial"/>
            <w:noProof/>
            <w:webHidden/>
            <w:sz w:val="24"/>
            <w:szCs w:val="24"/>
          </w:rPr>
          <w:instrText xml:space="preserve"> PAGEREF _Toc203687452 \h </w:instrText>
        </w:r>
        <w:r w:rsidR="00611F70" w:rsidRPr="00611F70">
          <w:rPr>
            <w:rFonts w:ascii="Arial" w:hAnsi="Arial" w:cs="Arial"/>
            <w:noProof/>
            <w:webHidden/>
            <w:sz w:val="24"/>
            <w:szCs w:val="24"/>
          </w:rPr>
        </w:r>
        <w:r w:rsidR="00611F70" w:rsidRPr="00611F70">
          <w:rPr>
            <w:rFonts w:ascii="Arial" w:hAnsi="Arial" w:cs="Arial"/>
            <w:noProof/>
            <w:webHidden/>
            <w:sz w:val="24"/>
            <w:szCs w:val="24"/>
          </w:rPr>
          <w:fldChar w:fldCharType="separate"/>
        </w:r>
        <w:r w:rsidR="00611F70" w:rsidRPr="00611F70">
          <w:rPr>
            <w:rFonts w:ascii="Arial" w:hAnsi="Arial" w:cs="Arial"/>
            <w:noProof/>
            <w:webHidden/>
            <w:sz w:val="24"/>
            <w:szCs w:val="24"/>
          </w:rPr>
          <w:t>38</w:t>
        </w:r>
        <w:r w:rsidR="00611F70" w:rsidRPr="00611F70">
          <w:rPr>
            <w:rFonts w:ascii="Arial" w:hAnsi="Arial" w:cs="Arial"/>
            <w:noProof/>
            <w:webHidden/>
            <w:sz w:val="24"/>
            <w:szCs w:val="24"/>
          </w:rPr>
          <w:fldChar w:fldCharType="end"/>
        </w:r>
      </w:hyperlink>
    </w:p>
    <w:p w14:paraId="6A572C45" w14:textId="6919B371" w:rsidR="007C0C8E" w:rsidRPr="00611F70" w:rsidRDefault="00611F70" w:rsidP="00611F70">
      <w:pPr>
        <w:widowControl/>
        <w:spacing w:line="480" w:lineRule="auto"/>
        <w:ind w:left="1800" w:right="1426"/>
        <w:rPr>
          <w:rFonts w:ascii="Arial" w:eastAsia="Arial" w:hAnsi="Arial" w:cs="Arial"/>
          <w:color w:val="000000"/>
          <w:sz w:val="24"/>
          <w:szCs w:val="24"/>
        </w:rPr>
        <w:sectPr w:rsidR="007C0C8E" w:rsidRPr="00611F70" w:rsidSect="00C72F65">
          <w:headerReference w:type="default" r:id="rId10"/>
          <w:footerReference w:type="default" r:id="rId11"/>
          <w:pgSz w:w="12240" w:h="15840" w:code="1"/>
          <w:pgMar w:top="2606" w:right="1426" w:bottom="1195" w:left="173" w:header="1786" w:footer="1008" w:gutter="0"/>
          <w:pgNumType w:fmt="lowerRoman" w:start="1"/>
          <w:cols w:space="720"/>
          <w:docGrid w:linePitch="299"/>
        </w:sectPr>
      </w:pPr>
      <w:r w:rsidRPr="00611F70">
        <w:rPr>
          <w:rFonts w:ascii="Arial" w:eastAsia="Arial" w:hAnsi="Arial" w:cs="Arial"/>
          <w:color w:val="000000"/>
          <w:sz w:val="24"/>
          <w:szCs w:val="24"/>
        </w:rPr>
        <w:fldChar w:fldCharType="end"/>
      </w:r>
    </w:p>
    <w:p w14:paraId="1D037DD3" w14:textId="367A0366" w:rsidR="00BF429B" w:rsidRPr="00777215" w:rsidRDefault="00BF429B" w:rsidP="00E4618C">
      <w:pPr>
        <w:pStyle w:val="Heading1"/>
        <w:spacing w:before="0" w:line="480" w:lineRule="auto"/>
        <w:ind w:left="720" w:right="1426" w:firstLine="720"/>
        <w:rPr>
          <w:rFonts w:ascii="Arial" w:eastAsia="Arial" w:hAnsi="Arial" w:cs="Arial"/>
          <w:sz w:val="24"/>
          <w:szCs w:val="24"/>
        </w:rPr>
      </w:pPr>
      <w:bookmarkStart w:id="26" w:name="_heading=h.gjdgxs" w:colFirst="0" w:colLast="0"/>
      <w:bookmarkStart w:id="27" w:name="_heading=h.30j0zll" w:colFirst="0" w:colLast="0"/>
      <w:bookmarkStart w:id="28" w:name="_Toc203581476"/>
      <w:bookmarkStart w:id="29" w:name="_Toc203688532"/>
      <w:bookmarkEnd w:id="13"/>
      <w:bookmarkEnd w:id="26"/>
      <w:bookmarkEnd w:id="27"/>
      <w:r w:rsidRPr="00777215">
        <w:rPr>
          <w:rFonts w:ascii="Arial" w:eastAsia="Arial" w:hAnsi="Arial" w:cs="Arial"/>
          <w:sz w:val="24"/>
          <w:szCs w:val="24"/>
        </w:rPr>
        <w:lastRenderedPageBreak/>
        <w:t>CHAPTER I</w:t>
      </w:r>
      <w:bookmarkEnd w:id="28"/>
      <w:bookmarkEnd w:id="29"/>
    </w:p>
    <w:p w14:paraId="29FEBD74" w14:textId="0DB93BE7" w:rsidR="00BF429B" w:rsidRPr="00777215" w:rsidRDefault="00BF429B" w:rsidP="00E4618C">
      <w:pPr>
        <w:pStyle w:val="Heading1"/>
        <w:spacing w:line="480" w:lineRule="auto"/>
        <w:rPr>
          <w:rFonts w:ascii="Arial" w:eastAsia="Arial" w:hAnsi="Arial" w:cs="Arial"/>
          <w:sz w:val="24"/>
          <w:szCs w:val="24"/>
        </w:rPr>
      </w:pPr>
      <w:bookmarkStart w:id="30" w:name="_Toc203581477"/>
      <w:bookmarkStart w:id="31" w:name="_Toc203688533"/>
      <w:r w:rsidRPr="00777215">
        <w:rPr>
          <w:rFonts w:ascii="Arial" w:eastAsia="Arial" w:hAnsi="Arial" w:cs="Arial"/>
          <w:sz w:val="24"/>
          <w:szCs w:val="24"/>
        </w:rPr>
        <w:t>PROJECT AND ITS BACKGROUND</w:t>
      </w:r>
      <w:bookmarkEnd w:id="30"/>
      <w:bookmarkEnd w:id="31"/>
    </w:p>
    <w:p w14:paraId="157312A7" w14:textId="6D8DF138" w:rsidR="00C95159" w:rsidRPr="00C95159" w:rsidRDefault="0075243E" w:rsidP="00C95159">
      <w:pPr>
        <w:pStyle w:val="Heading2"/>
        <w:spacing w:line="480" w:lineRule="auto"/>
        <w:ind w:left="1800" w:right="1440"/>
        <w:jc w:val="both"/>
        <w:rPr>
          <w:rFonts w:ascii="Arial" w:eastAsia="Arial" w:hAnsi="Arial" w:cs="Arial"/>
        </w:rPr>
      </w:pPr>
      <w:bookmarkStart w:id="32" w:name="_Toc203688534"/>
      <w:r w:rsidRPr="00C95159">
        <w:rPr>
          <w:rFonts w:ascii="Arial" w:eastAsia="Arial" w:hAnsi="Arial" w:cs="Arial"/>
        </w:rPr>
        <w:t>Introduction</w:t>
      </w:r>
      <w:bookmarkStart w:id="33" w:name="_Toc203688535"/>
      <w:bookmarkEnd w:id="32"/>
    </w:p>
    <w:p w14:paraId="29F5D537" w14:textId="77777777" w:rsidR="00C95159" w:rsidRDefault="00C95159" w:rsidP="00C95159">
      <w:pPr>
        <w:pStyle w:val="NormalWeb"/>
        <w:spacing w:before="0" w:beforeAutospacing="0" w:line="480" w:lineRule="auto"/>
        <w:ind w:left="1800" w:right="1440" w:firstLine="360"/>
        <w:jc w:val="both"/>
        <w:rPr>
          <w:rFonts w:ascii="Arial" w:hAnsi="Arial" w:cs="Arial"/>
        </w:rPr>
      </w:pPr>
      <w:r w:rsidRPr="00C95159">
        <w:rPr>
          <w:rFonts w:ascii="Arial" w:hAnsi="Arial" w:cs="Arial"/>
        </w:rPr>
        <w:t xml:space="preserve">The beauty and salon industry </w:t>
      </w:r>
      <w:proofErr w:type="gramStart"/>
      <w:r w:rsidRPr="00C95159">
        <w:rPr>
          <w:rFonts w:ascii="Arial" w:hAnsi="Arial" w:cs="Arial"/>
        </w:rPr>
        <w:t>is</w:t>
      </w:r>
      <w:proofErr w:type="gramEnd"/>
      <w:r w:rsidRPr="00C95159">
        <w:rPr>
          <w:rFonts w:ascii="Arial" w:hAnsi="Arial" w:cs="Arial"/>
        </w:rPr>
        <w:t xml:space="preserve"> shifting toward digital solutions to provide faster and more convenient services. Celebrity Styles Hair Salon in </w:t>
      </w:r>
      <w:proofErr w:type="spellStart"/>
      <w:r w:rsidRPr="00C95159">
        <w:rPr>
          <w:rFonts w:ascii="Arial" w:hAnsi="Arial" w:cs="Arial"/>
        </w:rPr>
        <w:t>Bauan</w:t>
      </w:r>
      <w:proofErr w:type="spellEnd"/>
      <w:r w:rsidRPr="00C95159">
        <w:rPr>
          <w:rFonts w:ascii="Arial" w:hAnsi="Arial" w:cs="Arial"/>
        </w:rPr>
        <w:t>, Batangas still relies on manual booking, which often causes scheduling errors, long wait times, and lower customer satisfaction.</w:t>
      </w:r>
    </w:p>
    <w:p w14:paraId="4A9BB5E6" w14:textId="07CBA140" w:rsidR="00C95159" w:rsidRPr="00C95159" w:rsidRDefault="00C95159" w:rsidP="00C95159">
      <w:pPr>
        <w:pStyle w:val="NormalWeb"/>
        <w:spacing w:before="0" w:beforeAutospacing="0" w:line="480" w:lineRule="auto"/>
        <w:ind w:left="1800" w:right="1440" w:firstLine="360"/>
        <w:jc w:val="both"/>
        <w:rPr>
          <w:rFonts w:ascii="Arial" w:hAnsi="Arial" w:cs="Arial"/>
        </w:rPr>
      </w:pPr>
      <w:r w:rsidRPr="00C95159">
        <w:rPr>
          <w:rFonts w:ascii="Arial" w:hAnsi="Arial" w:cs="Arial"/>
        </w:rPr>
        <w:t>This study proposes an online reservation system that allows clients to book salon services anytime, choose preferred dates and stylists, and receive email notifications confirming their reservations. The goal is to streamline the booking process, avoid double bookings, and enhance the overall customer experience.</w:t>
      </w:r>
    </w:p>
    <w:p w14:paraId="6F55CE53" w14:textId="529E110B" w:rsidR="00B26F6F" w:rsidRPr="006A2247" w:rsidRDefault="00C95159" w:rsidP="00C95159">
      <w:pPr>
        <w:pStyle w:val="Heading2"/>
        <w:spacing w:line="480" w:lineRule="auto"/>
        <w:ind w:left="1800" w:right="1440"/>
        <w:jc w:val="both"/>
        <w:rPr>
          <w:rFonts w:ascii="Arial" w:eastAsia="Arial" w:hAnsi="Arial" w:cs="Arial"/>
        </w:rPr>
      </w:pPr>
      <w:r w:rsidRPr="006A2247">
        <w:rPr>
          <w:rFonts w:ascii="Arial" w:eastAsia="Arial" w:hAnsi="Arial" w:cs="Arial"/>
        </w:rPr>
        <w:t xml:space="preserve"> </w:t>
      </w:r>
      <w:r w:rsidR="00B26F6F" w:rsidRPr="006A2247">
        <w:rPr>
          <w:rFonts w:ascii="Arial" w:eastAsia="Arial" w:hAnsi="Arial" w:cs="Arial"/>
        </w:rPr>
        <w:t>Project Context</w:t>
      </w:r>
      <w:bookmarkEnd w:id="33"/>
      <w:r w:rsidR="00B26F6F" w:rsidRPr="006A2247">
        <w:rPr>
          <w:rFonts w:ascii="Arial" w:eastAsia="Arial" w:hAnsi="Arial" w:cs="Arial"/>
        </w:rPr>
        <w:t xml:space="preserve"> </w:t>
      </w:r>
    </w:p>
    <w:p w14:paraId="3E7E111D" w14:textId="397C52A0" w:rsidR="00C95159" w:rsidRPr="00C95159" w:rsidRDefault="00C95159" w:rsidP="00C95159">
      <w:pPr>
        <w:pStyle w:val="Heading2"/>
        <w:spacing w:line="480" w:lineRule="auto"/>
        <w:ind w:left="1800" w:right="1440" w:firstLine="360"/>
        <w:jc w:val="both"/>
        <w:rPr>
          <w:rFonts w:ascii="Arial" w:eastAsia="Arial" w:hAnsi="Arial" w:cs="Arial"/>
          <w:b w:val="0"/>
          <w:bCs w:val="0"/>
          <w:color w:val="000000"/>
        </w:rPr>
      </w:pPr>
      <w:bookmarkStart w:id="34" w:name="_Toc203688536"/>
      <w:r w:rsidRPr="00C95159">
        <w:rPr>
          <w:rFonts w:ascii="Arial" w:eastAsia="Arial" w:hAnsi="Arial" w:cs="Arial"/>
          <w:b w:val="0"/>
          <w:bCs w:val="0"/>
          <w:color w:val="000000"/>
        </w:rPr>
        <w:t xml:space="preserve">As the demand for convenience continues to grow, service-based businesses like salons need to adapt by offering digital solutions that simplify customer interactions. Celebrity Styles Hair Salon in </w:t>
      </w:r>
      <w:proofErr w:type="spellStart"/>
      <w:r w:rsidRPr="00C95159">
        <w:rPr>
          <w:rFonts w:ascii="Arial" w:eastAsia="Arial" w:hAnsi="Arial" w:cs="Arial"/>
          <w:b w:val="0"/>
          <w:bCs w:val="0"/>
          <w:color w:val="000000"/>
        </w:rPr>
        <w:t>Bauan</w:t>
      </w:r>
      <w:proofErr w:type="spellEnd"/>
      <w:r w:rsidRPr="00C95159">
        <w:rPr>
          <w:rFonts w:ascii="Arial" w:eastAsia="Arial" w:hAnsi="Arial" w:cs="Arial"/>
          <w:b w:val="0"/>
          <w:bCs w:val="0"/>
          <w:color w:val="000000"/>
        </w:rPr>
        <w:t>, Batangas currently uses a manual reservation process, which can lead to scheduling conflicts, longer wait times, and reduced customer satisfaction.</w:t>
      </w:r>
    </w:p>
    <w:p w14:paraId="22DDFE95" w14:textId="77777777" w:rsidR="00C95159" w:rsidRDefault="00C95159" w:rsidP="00C95159">
      <w:pPr>
        <w:pStyle w:val="Heading2"/>
        <w:spacing w:line="480" w:lineRule="auto"/>
        <w:ind w:left="1800" w:right="1440" w:firstLine="358"/>
        <w:jc w:val="both"/>
        <w:rPr>
          <w:rFonts w:ascii="Arial" w:eastAsia="Arial" w:hAnsi="Arial" w:cs="Arial"/>
          <w:b w:val="0"/>
          <w:bCs w:val="0"/>
          <w:color w:val="000000"/>
        </w:rPr>
      </w:pPr>
      <w:r w:rsidRPr="00C95159">
        <w:rPr>
          <w:rFonts w:ascii="Arial" w:eastAsia="Arial" w:hAnsi="Arial" w:cs="Arial"/>
          <w:b w:val="0"/>
          <w:bCs w:val="0"/>
          <w:color w:val="000000"/>
        </w:rPr>
        <w:t xml:space="preserve">This project aims to develop an online reservation system that allows clients to easily book salon services, choose preferred dates and stylists, and receive email notifications to confirm their appointments. By automating these processes, the </w:t>
      </w:r>
      <w:r w:rsidRPr="00C95159">
        <w:rPr>
          <w:rFonts w:ascii="Arial" w:eastAsia="Arial" w:hAnsi="Arial" w:cs="Arial"/>
          <w:b w:val="0"/>
          <w:bCs w:val="0"/>
          <w:color w:val="000000"/>
        </w:rPr>
        <w:lastRenderedPageBreak/>
        <w:t>salon can provide faster service, minimize booking errors, and deliver a more reliable and professional experience to its customers.</w:t>
      </w:r>
      <w:r w:rsidRPr="00C95159">
        <w:rPr>
          <w:rFonts w:ascii="Arial" w:eastAsia="Arial" w:hAnsi="Arial" w:cs="Arial"/>
          <w:b w:val="0"/>
          <w:bCs w:val="0"/>
          <w:color w:val="000000"/>
        </w:rPr>
        <w:t xml:space="preserve"> </w:t>
      </w:r>
    </w:p>
    <w:p w14:paraId="79323EA2" w14:textId="1BA0EC62" w:rsidR="00B26F6F" w:rsidRPr="006A2247" w:rsidRDefault="00B26F6F" w:rsidP="008427BF">
      <w:pPr>
        <w:pStyle w:val="Heading2"/>
        <w:spacing w:line="480" w:lineRule="auto"/>
        <w:ind w:left="1800"/>
        <w:jc w:val="both"/>
        <w:rPr>
          <w:rFonts w:ascii="Arial" w:eastAsia="Arial" w:hAnsi="Arial" w:cs="Arial"/>
        </w:rPr>
      </w:pPr>
      <w:r w:rsidRPr="006A2247">
        <w:rPr>
          <w:rFonts w:ascii="Arial" w:eastAsia="Arial" w:hAnsi="Arial" w:cs="Arial"/>
        </w:rPr>
        <w:t>Purpose and Description</w:t>
      </w:r>
      <w:bookmarkEnd w:id="34"/>
      <w:r w:rsidR="008427BF">
        <w:rPr>
          <w:rFonts w:ascii="Arial" w:eastAsia="Arial" w:hAnsi="Arial" w:cs="Arial"/>
        </w:rPr>
        <w:tab/>
      </w:r>
    </w:p>
    <w:p w14:paraId="0F072614" w14:textId="07993376" w:rsidR="008427BF" w:rsidRPr="008427BF" w:rsidRDefault="008427BF" w:rsidP="008427BF">
      <w:pPr>
        <w:spacing w:line="480" w:lineRule="auto"/>
        <w:ind w:left="1797" w:right="1230" w:firstLine="363"/>
        <w:jc w:val="both"/>
        <w:rPr>
          <w:rFonts w:ascii="Arial" w:eastAsia="Arial" w:hAnsi="Arial" w:cs="Arial"/>
          <w:color w:val="000000"/>
          <w:sz w:val="24"/>
          <w:szCs w:val="24"/>
        </w:rPr>
      </w:pPr>
      <w:r w:rsidRPr="008427BF">
        <w:rPr>
          <w:rFonts w:ascii="Arial" w:eastAsia="Arial" w:hAnsi="Arial" w:cs="Arial"/>
          <w:color w:val="000000"/>
          <w:sz w:val="24"/>
          <w:szCs w:val="24"/>
        </w:rPr>
        <w:t xml:space="preserve">The purpose of this project is to develop an online reservation system for Celebrity Styles Hair Salon in </w:t>
      </w:r>
      <w:proofErr w:type="spellStart"/>
      <w:r w:rsidRPr="008427BF">
        <w:rPr>
          <w:rFonts w:ascii="Arial" w:eastAsia="Arial" w:hAnsi="Arial" w:cs="Arial"/>
          <w:color w:val="000000"/>
          <w:sz w:val="24"/>
          <w:szCs w:val="24"/>
        </w:rPr>
        <w:t>Bauan</w:t>
      </w:r>
      <w:proofErr w:type="spellEnd"/>
      <w:r w:rsidRPr="008427BF">
        <w:rPr>
          <w:rFonts w:ascii="Arial" w:eastAsia="Arial" w:hAnsi="Arial" w:cs="Arial"/>
          <w:color w:val="000000"/>
          <w:sz w:val="24"/>
          <w:szCs w:val="24"/>
        </w:rPr>
        <w:t>, Batangas, aimed at providing customers with a simple and accessible way to book salon services anytime. The system will feature a responsive booking interface where users can select their desired services, choose preferred dates, and pick their stylist.</w:t>
      </w:r>
    </w:p>
    <w:p w14:paraId="204C98CC" w14:textId="77777777" w:rsidR="008427BF" w:rsidRPr="008427BF" w:rsidRDefault="008427BF" w:rsidP="008427BF">
      <w:pPr>
        <w:spacing w:line="480" w:lineRule="auto"/>
        <w:ind w:left="1797" w:right="1230" w:firstLine="363"/>
        <w:jc w:val="both"/>
        <w:rPr>
          <w:rFonts w:ascii="Arial" w:eastAsia="Arial" w:hAnsi="Arial" w:cs="Arial"/>
          <w:color w:val="000000"/>
          <w:sz w:val="24"/>
          <w:szCs w:val="24"/>
        </w:rPr>
      </w:pPr>
      <w:r w:rsidRPr="008427BF">
        <w:rPr>
          <w:rFonts w:ascii="Arial" w:eastAsia="Arial" w:hAnsi="Arial" w:cs="Arial"/>
          <w:color w:val="000000"/>
          <w:sz w:val="24"/>
          <w:szCs w:val="24"/>
        </w:rPr>
        <w:t>To ensure customers are informed, the platform will automatically send email notifications confirming their reservations. By replacing the current manual process, this system seeks to make booking faster, reduce scheduling errors, and improve overall client satisfaction.</w:t>
      </w:r>
    </w:p>
    <w:p w14:paraId="3361A925" w14:textId="6F020CA4" w:rsidR="00B26F6F" w:rsidRPr="00BF429B" w:rsidRDefault="00B26F6F" w:rsidP="000A1288">
      <w:pPr>
        <w:spacing w:line="480" w:lineRule="auto"/>
        <w:ind w:left="1797" w:right="1230"/>
        <w:jc w:val="both"/>
        <w:rPr>
          <w:rFonts w:ascii="Arial" w:eastAsia="Arial" w:hAnsi="Arial" w:cs="Arial"/>
          <w:b/>
          <w:bCs/>
          <w:color w:val="000000"/>
          <w:sz w:val="24"/>
          <w:szCs w:val="24"/>
        </w:rPr>
      </w:pPr>
      <w:r w:rsidRPr="00BF429B">
        <w:rPr>
          <w:rFonts w:ascii="Arial" w:eastAsia="Arial" w:hAnsi="Arial" w:cs="Arial"/>
          <w:b/>
          <w:bCs/>
          <w:color w:val="000000"/>
          <w:sz w:val="24"/>
          <w:szCs w:val="24"/>
        </w:rPr>
        <w:t>Objectives of the Study</w:t>
      </w:r>
    </w:p>
    <w:p w14:paraId="44A2B24E" w14:textId="0CE3B5CF" w:rsidR="00B26F6F" w:rsidRPr="008427BF" w:rsidRDefault="008427BF" w:rsidP="00A14E5E">
      <w:pPr>
        <w:spacing w:line="480" w:lineRule="auto"/>
        <w:ind w:left="1797" w:right="1230" w:firstLine="363"/>
        <w:jc w:val="both"/>
        <w:rPr>
          <w:rFonts w:ascii="Arial" w:eastAsia="Arial" w:hAnsi="Arial" w:cs="Arial"/>
          <w:color w:val="000000"/>
          <w:sz w:val="24"/>
          <w:szCs w:val="24"/>
        </w:rPr>
      </w:pPr>
      <w:r w:rsidRPr="008427BF">
        <w:rPr>
          <w:rFonts w:ascii="Arial" w:eastAsia="Arial" w:hAnsi="Arial" w:cs="Arial"/>
          <w:color w:val="000000"/>
          <w:sz w:val="24"/>
          <w:szCs w:val="24"/>
        </w:rPr>
        <w:t xml:space="preserve">This project aims to develop an online reservation system designed to improve the booking process for Celebrity Styles Hair Salon in </w:t>
      </w:r>
      <w:proofErr w:type="spellStart"/>
      <w:r w:rsidRPr="008427BF">
        <w:rPr>
          <w:rFonts w:ascii="Arial" w:eastAsia="Arial" w:hAnsi="Arial" w:cs="Arial"/>
          <w:color w:val="000000"/>
          <w:sz w:val="24"/>
          <w:szCs w:val="24"/>
        </w:rPr>
        <w:t>Bauan</w:t>
      </w:r>
      <w:proofErr w:type="spellEnd"/>
      <w:r w:rsidRPr="008427BF">
        <w:rPr>
          <w:rFonts w:ascii="Arial" w:eastAsia="Arial" w:hAnsi="Arial" w:cs="Arial"/>
          <w:color w:val="000000"/>
          <w:sz w:val="24"/>
          <w:szCs w:val="24"/>
        </w:rPr>
        <w:t>,</w:t>
      </w:r>
      <w:r>
        <w:rPr>
          <w:rFonts w:ascii="Arial" w:eastAsia="Arial" w:hAnsi="Arial" w:cs="Arial"/>
          <w:color w:val="000000"/>
          <w:sz w:val="24"/>
          <w:szCs w:val="24"/>
        </w:rPr>
        <w:t xml:space="preserve"> </w:t>
      </w:r>
      <w:r w:rsidRPr="008427BF">
        <w:rPr>
          <w:rFonts w:ascii="Arial" w:eastAsia="Arial" w:hAnsi="Arial" w:cs="Arial"/>
          <w:color w:val="000000"/>
          <w:sz w:val="24"/>
          <w:szCs w:val="24"/>
        </w:rPr>
        <w:t>Batangas.</w:t>
      </w:r>
      <w:r w:rsidRPr="008427BF">
        <w:rPr>
          <w:rFonts w:ascii="Arial" w:eastAsia="Arial" w:hAnsi="Arial" w:cs="Arial"/>
          <w:bCs/>
          <w:color w:val="000000"/>
          <w:sz w:val="24"/>
          <w:szCs w:val="24"/>
        </w:rPr>
        <w:t xml:space="preserve"> Celebrity</w:t>
      </w:r>
      <w:r w:rsidR="00B26F6F" w:rsidRPr="008427BF">
        <w:rPr>
          <w:rFonts w:ascii="Arial" w:eastAsia="Arial" w:hAnsi="Arial" w:cs="Arial"/>
          <w:bCs/>
          <w:color w:val="000000"/>
          <w:sz w:val="24"/>
          <w:szCs w:val="24"/>
        </w:rPr>
        <w:t xml:space="preserve"> Styles Hair Salon.</w:t>
      </w:r>
    </w:p>
    <w:p w14:paraId="309F3E37" w14:textId="77777777" w:rsidR="00B26F6F" w:rsidRPr="00AB208E" w:rsidRDefault="00B26F6F" w:rsidP="00AB208E">
      <w:pPr>
        <w:spacing w:line="480" w:lineRule="auto"/>
        <w:ind w:left="1797" w:right="1230"/>
        <w:jc w:val="both"/>
        <w:rPr>
          <w:rFonts w:ascii="Arial" w:eastAsia="Arial" w:hAnsi="Arial" w:cs="Arial"/>
          <w:b/>
          <w:color w:val="000000"/>
          <w:sz w:val="24"/>
          <w:szCs w:val="24"/>
        </w:rPr>
      </w:pPr>
      <w:r w:rsidRPr="00AB208E">
        <w:rPr>
          <w:rFonts w:ascii="Arial" w:eastAsia="Arial" w:hAnsi="Arial" w:cs="Arial"/>
          <w:b/>
          <w:color w:val="000000"/>
          <w:sz w:val="24"/>
          <w:szCs w:val="24"/>
        </w:rPr>
        <w:t>General Objective</w:t>
      </w:r>
    </w:p>
    <w:p w14:paraId="5E7B9353" w14:textId="070955D0" w:rsidR="00AB208E" w:rsidRPr="00AB208E" w:rsidRDefault="00AB208E" w:rsidP="00A14E5E">
      <w:pPr>
        <w:spacing w:line="480" w:lineRule="auto"/>
        <w:ind w:left="1797" w:right="1230" w:firstLine="363"/>
        <w:jc w:val="both"/>
        <w:rPr>
          <w:rFonts w:ascii="Arial" w:eastAsia="Arial" w:hAnsi="Arial" w:cs="Arial"/>
          <w:color w:val="000000"/>
          <w:sz w:val="24"/>
          <w:szCs w:val="24"/>
        </w:rPr>
      </w:pPr>
      <w:r w:rsidRPr="00AB208E">
        <w:rPr>
          <w:rFonts w:ascii="Arial" w:eastAsia="Arial" w:hAnsi="Arial" w:cs="Arial"/>
          <w:color w:val="000000"/>
          <w:sz w:val="24"/>
          <w:szCs w:val="24"/>
        </w:rPr>
        <w:t>To design and implement an online reservation platform that simplifies appointment scheduling and</w:t>
      </w:r>
      <w:r w:rsidRPr="00AB208E">
        <w:rPr>
          <w:rFonts w:ascii="Arial" w:eastAsia="Arial" w:hAnsi="Arial" w:cs="Arial"/>
          <w:color w:val="000000"/>
          <w:sz w:val="24"/>
          <w:szCs w:val="24"/>
        </w:rPr>
        <w:t xml:space="preserve"> </w:t>
      </w:r>
      <w:r w:rsidRPr="00A14E5E">
        <w:rPr>
          <w:rStyle w:val="Strong"/>
          <w:rFonts w:ascii="Arial" w:hAnsi="Arial" w:cs="Arial"/>
          <w:b w:val="0"/>
          <w:sz w:val="24"/>
          <w:szCs w:val="24"/>
        </w:rPr>
        <w:t>easier, faster, and more convenient</w:t>
      </w:r>
      <w:r w:rsidRPr="00AB208E">
        <w:rPr>
          <w:rFonts w:ascii="Arial" w:hAnsi="Arial" w:cs="Arial"/>
          <w:sz w:val="24"/>
          <w:szCs w:val="24"/>
        </w:rPr>
        <w:t xml:space="preserve"> for customers.</w:t>
      </w:r>
    </w:p>
    <w:p w14:paraId="13C82A8F" w14:textId="71D6F4D5" w:rsidR="00B26F6F" w:rsidRPr="00BF429B" w:rsidRDefault="00B26F6F" w:rsidP="000A1288">
      <w:pPr>
        <w:spacing w:line="480" w:lineRule="auto"/>
        <w:ind w:left="1797" w:right="1230"/>
        <w:jc w:val="both"/>
        <w:rPr>
          <w:rFonts w:ascii="Arial" w:eastAsia="Arial" w:hAnsi="Arial" w:cs="Arial"/>
          <w:b/>
          <w:bCs/>
          <w:color w:val="000000"/>
          <w:sz w:val="24"/>
          <w:szCs w:val="24"/>
        </w:rPr>
      </w:pPr>
      <w:r w:rsidRPr="00BF429B">
        <w:rPr>
          <w:rFonts w:ascii="Arial" w:eastAsia="Arial" w:hAnsi="Arial" w:cs="Arial"/>
          <w:b/>
          <w:bCs/>
          <w:color w:val="000000"/>
          <w:sz w:val="24"/>
          <w:szCs w:val="24"/>
        </w:rPr>
        <w:t>Specific Objectives</w:t>
      </w:r>
    </w:p>
    <w:p w14:paraId="3CE5B294" w14:textId="31EA8AF0" w:rsidR="00AB208E" w:rsidRPr="00AB208E" w:rsidRDefault="00AB208E" w:rsidP="00AB208E">
      <w:pPr>
        <w:pStyle w:val="ListParagraph"/>
        <w:numPr>
          <w:ilvl w:val="0"/>
          <w:numId w:val="28"/>
        </w:numPr>
        <w:spacing w:line="480" w:lineRule="auto"/>
        <w:ind w:right="1440"/>
        <w:jc w:val="both"/>
        <w:rPr>
          <w:rFonts w:ascii="Arial" w:eastAsia="Arial" w:hAnsi="Arial" w:cs="Arial"/>
          <w:color w:val="000000"/>
          <w:sz w:val="24"/>
          <w:szCs w:val="24"/>
        </w:rPr>
      </w:pPr>
      <w:r w:rsidRPr="00AB208E">
        <w:rPr>
          <w:rFonts w:ascii="Arial" w:eastAsia="Arial" w:hAnsi="Arial" w:cs="Arial"/>
          <w:color w:val="000000"/>
          <w:sz w:val="24"/>
          <w:szCs w:val="24"/>
        </w:rPr>
        <w:t>To develop an online reservation platform that allows customers to book salon services anytime.</w:t>
      </w:r>
    </w:p>
    <w:p w14:paraId="548F348B" w14:textId="77777777" w:rsidR="00AB208E" w:rsidRPr="00AB208E" w:rsidRDefault="00AB208E" w:rsidP="00AB208E">
      <w:pPr>
        <w:pStyle w:val="ListParagraph"/>
        <w:numPr>
          <w:ilvl w:val="0"/>
          <w:numId w:val="28"/>
        </w:numPr>
        <w:spacing w:line="480" w:lineRule="auto"/>
        <w:ind w:right="1440"/>
        <w:jc w:val="both"/>
        <w:rPr>
          <w:rFonts w:ascii="Arial" w:eastAsia="Arial" w:hAnsi="Arial" w:cs="Arial"/>
          <w:color w:val="000000"/>
          <w:sz w:val="24"/>
          <w:szCs w:val="24"/>
        </w:rPr>
      </w:pPr>
      <w:r w:rsidRPr="00AB208E">
        <w:rPr>
          <w:rFonts w:ascii="Arial" w:eastAsia="Arial" w:hAnsi="Arial" w:cs="Arial"/>
          <w:color w:val="000000"/>
          <w:sz w:val="24"/>
          <w:szCs w:val="24"/>
        </w:rPr>
        <w:lastRenderedPageBreak/>
        <w:t>To create a responsive booking interface where users can select services, preferred dates, and stylists.</w:t>
      </w:r>
    </w:p>
    <w:p w14:paraId="011563A7" w14:textId="7EBE4739" w:rsidR="00B26F6F" w:rsidRPr="00AB208E" w:rsidRDefault="00AB208E" w:rsidP="00AB208E">
      <w:pPr>
        <w:pStyle w:val="ListParagraph"/>
        <w:numPr>
          <w:ilvl w:val="0"/>
          <w:numId w:val="28"/>
        </w:numPr>
        <w:spacing w:line="480" w:lineRule="auto"/>
        <w:ind w:right="1440"/>
        <w:jc w:val="both"/>
        <w:rPr>
          <w:rFonts w:ascii="Arial" w:eastAsia="Arial" w:hAnsi="Arial" w:cs="Arial"/>
          <w:color w:val="000000"/>
          <w:sz w:val="24"/>
          <w:szCs w:val="24"/>
        </w:rPr>
      </w:pPr>
      <w:r w:rsidRPr="00AB208E">
        <w:rPr>
          <w:rFonts w:ascii="Arial" w:eastAsia="Arial" w:hAnsi="Arial" w:cs="Arial"/>
          <w:color w:val="000000"/>
          <w:sz w:val="24"/>
          <w:szCs w:val="24"/>
        </w:rPr>
        <w:t>To integrate an email notification feature that automatically confirms customer reservations.</w:t>
      </w:r>
    </w:p>
    <w:p w14:paraId="1B161FFB" w14:textId="3AD59FE0" w:rsidR="00AB208E" w:rsidRPr="00AB208E" w:rsidRDefault="0075243E" w:rsidP="00AB208E">
      <w:pPr>
        <w:pStyle w:val="Heading2"/>
        <w:spacing w:line="480" w:lineRule="auto"/>
        <w:ind w:left="1800" w:right="1440"/>
        <w:jc w:val="both"/>
        <w:rPr>
          <w:rFonts w:ascii="Arial" w:eastAsia="Arial" w:hAnsi="Arial" w:cs="Arial"/>
        </w:rPr>
      </w:pPr>
      <w:bookmarkStart w:id="35" w:name="_Toc203688537"/>
      <w:r>
        <w:rPr>
          <w:rFonts w:ascii="Arial" w:eastAsia="Arial" w:hAnsi="Arial" w:cs="Arial"/>
        </w:rPr>
        <w:t>Significance of The Study</w:t>
      </w:r>
      <w:bookmarkEnd w:id="35"/>
    </w:p>
    <w:p w14:paraId="703EAB09" w14:textId="008170EF" w:rsidR="00A14E5E" w:rsidRPr="00A14E5E" w:rsidRDefault="00A14E5E" w:rsidP="00A14E5E">
      <w:pPr>
        <w:pStyle w:val="Heading2"/>
        <w:spacing w:line="480" w:lineRule="auto"/>
        <w:ind w:left="1800" w:right="1440"/>
        <w:jc w:val="both"/>
        <w:rPr>
          <w:rFonts w:ascii="Arial" w:eastAsia="Arial" w:hAnsi="Arial" w:cs="Arial"/>
          <w:b w:val="0"/>
          <w:bCs w:val="0"/>
          <w:color w:val="000000"/>
        </w:rPr>
      </w:pPr>
      <w:bookmarkStart w:id="36" w:name="_Toc203688538"/>
      <w:r w:rsidRPr="00A14E5E">
        <w:rPr>
          <w:rFonts w:ascii="Arial" w:eastAsia="Arial" w:hAnsi="Arial" w:cs="Arial"/>
          <w:b w:val="0"/>
          <w:bCs w:val="0"/>
          <w:color w:val="000000"/>
        </w:rPr>
        <w:t xml:space="preserve">This study focuses on developing an online reservation system for Celebrity Styles Hair Salon – </w:t>
      </w:r>
      <w:proofErr w:type="spellStart"/>
      <w:r w:rsidRPr="00A14E5E">
        <w:rPr>
          <w:rFonts w:ascii="Arial" w:eastAsia="Arial" w:hAnsi="Arial" w:cs="Arial"/>
          <w:b w:val="0"/>
          <w:bCs w:val="0"/>
          <w:color w:val="000000"/>
        </w:rPr>
        <w:t>Bauan</w:t>
      </w:r>
      <w:proofErr w:type="spellEnd"/>
      <w:r w:rsidRPr="00A14E5E">
        <w:rPr>
          <w:rFonts w:ascii="Arial" w:eastAsia="Arial" w:hAnsi="Arial" w:cs="Arial"/>
          <w:b w:val="0"/>
          <w:bCs w:val="0"/>
          <w:color w:val="000000"/>
        </w:rPr>
        <w:t xml:space="preserve"> Batangas Branch, aiming to improve appointment booking and communication with clients.</w:t>
      </w:r>
    </w:p>
    <w:p w14:paraId="58437000" w14:textId="0F6A72F2" w:rsidR="00A14E5E" w:rsidRPr="00A14E5E" w:rsidRDefault="00A14E5E" w:rsidP="00A14E5E">
      <w:pPr>
        <w:pStyle w:val="Heading2"/>
        <w:spacing w:line="480" w:lineRule="auto"/>
        <w:ind w:left="1800" w:right="1440"/>
        <w:jc w:val="both"/>
        <w:rPr>
          <w:rFonts w:ascii="Arial" w:eastAsia="Arial" w:hAnsi="Arial" w:cs="Arial"/>
          <w:b w:val="0"/>
          <w:bCs w:val="0"/>
          <w:color w:val="000000"/>
        </w:rPr>
      </w:pPr>
      <w:r w:rsidRPr="00A14E5E">
        <w:rPr>
          <w:rFonts w:ascii="Arial" w:eastAsia="Arial" w:hAnsi="Arial" w:cs="Arial"/>
          <w:bCs w:val="0"/>
          <w:color w:val="000000"/>
        </w:rPr>
        <w:t xml:space="preserve">For the </w:t>
      </w:r>
      <w:r w:rsidRPr="00A14E5E">
        <w:rPr>
          <w:rFonts w:ascii="Arial" w:eastAsia="Arial" w:hAnsi="Arial" w:cs="Arial"/>
          <w:bCs w:val="0"/>
          <w:color w:val="000000"/>
        </w:rPr>
        <w:t>Salon Owner</w:t>
      </w:r>
      <w:r>
        <w:rPr>
          <w:rFonts w:ascii="Arial" w:eastAsia="Arial" w:hAnsi="Arial" w:cs="Arial"/>
          <w:b w:val="0"/>
          <w:bCs w:val="0"/>
          <w:color w:val="000000"/>
        </w:rPr>
        <w:t xml:space="preserve"> </w:t>
      </w:r>
      <w:r w:rsidRPr="00A14E5E">
        <w:rPr>
          <w:rFonts w:ascii="Arial" w:eastAsia="Arial" w:hAnsi="Arial" w:cs="Arial"/>
          <w:b w:val="0"/>
          <w:bCs w:val="0"/>
          <w:color w:val="000000"/>
        </w:rPr>
        <w:t>The system provides an organized platform for managing customer bookings and reduces errors from manual scheduling. Automated email confirmations ensure that every reservation is properly recorded, helping maintain a more efficient daily operation.</w:t>
      </w:r>
    </w:p>
    <w:p w14:paraId="5B3C18E8" w14:textId="22CDE511" w:rsidR="00A14E5E" w:rsidRPr="00A14E5E" w:rsidRDefault="00A14E5E" w:rsidP="00A14E5E">
      <w:pPr>
        <w:pStyle w:val="Heading2"/>
        <w:spacing w:line="480" w:lineRule="auto"/>
        <w:ind w:left="1800" w:right="1440"/>
        <w:jc w:val="both"/>
        <w:rPr>
          <w:rFonts w:ascii="Arial" w:eastAsia="Arial" w:hAnsi="Arial" w:cs="Arial"/>
          <w:b w:val="0"/>
          <w:bCs w:val="0"/>
          <w:color w:val="000000"/>
        </w:rPr>
      </w:pPr>
      <w:r w:rsidRPr="00A14E5E">
        <w:rPr>
          <w:rFonts w:ascii="Arial" w:eastAsia="Arial" w:hAnsi="Arial" w:cs="Arial"/>
          <w:bCs w:val="0"/>
          <w:color w:val="000000"/>
        </w:rPr>
        <w:t xml:space="preserve">For the </w:t>
      </w:r>
      <w:r w:rsidRPr="00A14E5E">
        <w:rPr>
          <w:rFonts w:ascii="Arial" w:eastAsia="Arial" w:hAnsi="Arial" w:cs="Arial"/>
          <w:bCs w:val="0"/>
          <w:color w:val="000000"/>
        </w:rPr>
        <w:t>Employees</w:t>
      </w:r>
      <w:r>
        <w:rPr>
          <w:rFonts w:ascii="Arial" w:eastAsia="Arial" w:hAnsi="Arial" w:cs="Arial"/>
          <w:b w:val="0"/>
          <w:bCs w:val="0"/>
          <w:color w:val="000000"/>
        </w:rPr>
        <w:t xml:space="preserve"> </w:t>
      </w:r>
      <w:r w:rsidRPr="00A14E5E">
        <w:rPr>
          <w:rFonts w:ascii="Arial" w:eastAsia="Arial" w:hAnsi="Arial" w:cs="Arial"/>
          <w:b w:val="0"/>
          <w:bCs w:val="0"/>
          <w:color w:val="000000"/>
        </w:rPr>
        <w:t>By automating the booking process, staff can easily view upcoming appointments, avoid scheduling conflicts, and prepare for each client in advance, resulting in smoother service delivery.</w:t>
      </w:r>
    </w:p>
    <w:p w14:paraId="431F872A" w14:textId="780E3C9D" w:rsidR="00A14E5E" w:rsidRPr="00A14E5E" w:rsidRDefault="00A14E5E" w:rsidP="00A14E5E">
      <w:pPr>
        <w:pStyle w:val="Heading2"/>
        <w:spacing w:line="480" w:lineRule="auto"/>
        <w:ind w:left="1800" w:right="1440"/>
        <w:jc w:val="both"/>
        <w:rPr>
          <w:rFonts w:ascii="Arial" w:eastAsia="Arial" w:hAnsi="Arial" w:cs="Arial"/>
          <w:b w:val="0"/>
          <w:bCs w:val="0"/>
          <w:color w:val="000000"/>
        </w:rPr>
      </w:pPr>
      <w:r w:rsidRPr="00A14E5E">
        <w:rPr>
          <w:rFonts w:ascii="Arial" w:eastAsia="Arial" w:hAnsi="Arial" w:cs="Arial"/>
          <w:bCs w:val="0"/>
          <w:color w:val="000000"/>
        </w:rPr>
        <w:t xml:space="preserve">For the </w:t>
      </w:r>
      <w:r w:rsidRPr="00A14E5E">
        <w:rPr>
          <w:rFonts w:ascii="Arial" w:eastAsia="Arial" w:hAnsi="Arial" w:cs="Arial"/>
          <w:bCs w:val="0"/>
          <w:color w:val="000000"/>
        </w:rPr>
        <w:t>Customers</w:t>
      </w:r>
      <w:r>
        <w:rPr>
          <w:rFonts w:ascii="Arial" w:eastAsia="Arial" w:hAnsi="Arial" w:cs="Arial"/>
          <w:b w:val="0"/>
          <w:bCs w:val="0"/>
          <w:color w:val="000000"/>
        </w:rPr>
        <w:t xml:space="preserve"> </w:t>
      </w:r>
      <w:r w:rsidRPr="00A14E5E">
        <w:rPr>
          <w:rFonts w:ascii="Arial" w:eastAsia="Arial" w:hAnsi="Arial" w:cs="Arial"/>
          <w:b w:val="0"/>
          <w:bCs w:val="0"/>
          <w:color w:val="000000"/>
        </w:rPr>
        <w:t>Clients benefit from a convenient way to schedule appointments anytime, select their preferred stylist, and receive email confirmations, giving them assurance that their reservation was successfully recorded.</w:t>
      </w:r>
    </w:p>
    <w:p w14:paraId="597AC548" w14:textId="7E7294D3" w:rsidR="00A14E5E" w:rsidRDefault="00A14E5E" w:rsidP="00A14E5E">
      <w:pPr>
        <w:pStyle w:val="Heading2"/>
        <w:spacing w:line="480" w:lineRule="auto"/>
        <w:ind w:left="1800" w:right="1440"/>
        <w:jc w:val="both"/>
        <w:rPr>
          <w:rFonts w:ascii="Arial" w:eastAsia="Arial" w:hAnsi="Arial" w:cs="Arial"/>
          <w:b w:val="0"/>
          <w:bCs w:val="0"/>
          <w:color w:val="000000"/>
        </w:rPr>
      </w:pPr>
      <w:r w:rsidRPr="00A14E5E">
        <w:rPr>
          <w:rFonts w:ascii="Arial" w:eastAsia="Arial" w:hAnsi="Arial" w:cs="Arial"/>
          <w:bCs w:val="0"/>
          <w:color w:val="000000"/>
        </w:rPr>
        <w:t xml:space="preserve">For the </w:t>
      </w:r>
      <w:r w:rsidRPr="00A14E5E">
        <w:rPr>
          <w:rFonts w:ascii="Arial" w:eastAsia="Arial" w:hAnsi="Arial" w:cs="Arial"/>
          <w:bCs w:val="0"/>
          <w:color w:val="000000"/>
        </w:rPr>
        <w:t>Future Researchers</w:t>
      </w:r>
      <w:r>
        <w:rPr>
          <w:rFonts w:ascii="Arial" w:eastAsia="Arial" w:hAnsi="Arial" w:cs="Arial"/>
          <w:b w:val="0"/>
          <w:bCs w:val="0"/>
          <w:color w:val="000000"/>
        </w:rPr>
        <w:t xml:space="preserve"> </w:t>
      </w:r>
      <w:r w:rsidRPr="00A14E5E">
        <w:rPr>
          <w:rFonts w:ascii="Arial" w:eastAsia="Arial" w:hAnsi="Arial" w:cs="Arial"/>
          <w:b w:val="0"/>
          <w:bCs w:val="0"/>
          <w:color w:val="000000"/>
        </w:rPr>
        <w:t>This study can serve as a reference for those who aim to develop similar online booking systems, particularly for small businesses looking to transition from manual to digital operations</w:t>
      </w:r>
      <w:r>
        <w:rPr>
          <w:rFonts w:ascii="Arial" w:eastAsia="Arial" w:hAnsi="Arial" w:cs="Arial"/>
          <w:b w:val="0"/>
          <w:bCs w:val="0"/>
          <w:color w:val="000000"/>
        </w:rPr>
        <w:t>.</w:t>
      </w:r>
    </w:p>
    <w:p w14:paraId="01F1DACA" w14:textId="1D404804" w:rsidR="00B26F6F" w:rsidRPr="000A1288" w:rsidRDefault="00B26F6F" w:rsidP="00A14E5E">
      <w:pPr>
        <w:pStyle w:val="Heading2"/>
        <w:spacing w:line="480" w:lineRule="auto"/>
        <w:ind w:left="1800" w:right="1440"/>
        <w:jc w:val="both"/>
        <w:rPr>
          <w:rFonts w:ascii="Arial" w:eastAsia="Arial" w:hAnsi="Arial" w:cs="Arial"/>
        </w:rPr>
      </w:pPr>
      <w:r w:rsidRPr="000A1288">
        <w:rPr>
          <w:rFonts w:ascii="Arial" w:eastAsia="Arial" w:hAnsi="Arial" w:cs="Arial"/>
        </w:rPr>
        <w:lastRenderedPageBreak/>
        <w:t>Scope and Limitations</w:t>
      </w:r>
      <w:bookmarkEnd w:id="36"/>
    </w:p>
    <w:p w14:paraId="436CC902" w14:textId="17EF4749" w:rsidR="00A14E5E" w:rsidRPr="00A14E5E" w:rsidRDefault="00A14E5E" w:rsidP="00A14E5E">
      <w:pPr>
        <w:spacing w:line="480" w:lineRule="auto"/>
        <w:ind w:left="1797" w:right="1230" w:firstLine="363"/>
        <w:jc w:val="both"/>
        <w:rPr>
          <w:rFonts w:ascii="Arial" w:eastAsia="Arial" w:hAnsi="Arial" w:cs="Arial"/>
          <w:color w:val="000000"/>
          <w:sz w:val="24"/>
          <w:szCs w:val="24"/>
        </w:rPr>
      </w:pPr>
      <w:r w:rsidRPr="00A14E5E">
        <w:rPr>
          <w:rFonts w:ascii="Arial" w:eastAsia="Arial" w:hAnsi="Arial" w:cs="Arial"/>
          <w:color w:val="000000"/>
          <w:sz w:val="24"/>
          <w:szCs w:val="24"/>
        </w:rPr>
        <w:t xml:space="preserve">This project focuses on the development of an online reservation system for Celebrity Styles Hair Salon – </w:t>
      </w:r>
      <w:proofErr w:type="spellStart"/>
      <w:r w:rsidRPr="00A14E5E">
        <w:rPr>
          <w:rFonts w:ascii="Arial" w:eastAsia="Arial" w:hAnsi="Arial" w:cs="Arial"/>
          <w:color w:val="000000"/>
          <w:sz w:val="24"/>
          <w:szCs w:val="24"/>
        </w:rPr>
        <w:t>Bauan</w:t>
      </w:r>
      <w:proofErr w:type="spellEnd"/>
      <w:r w:rsidRPr="00A14E5E">
        <w:rPr>
          <w:rFonts w:ascii="Arial" w:eastAsia="Arial" w:hAnsi="Arial" w:cs="Arial"/>
          <w:color w:val="000000"/>
          <w:sz w:val="24"/>
          <w:szCs w:val="24"/>
        </w:rPr>
        <w:t xml:space="preserve"> Batangas Branch. The system is designed to allow customers to book salon services anytime, choose their preferred stylist, select the desired date, and receive email notifications confirming their reservations. It will be accessible through both desktop and mobile browsers and will include an interface where clients can make bookings while salon staff can view, manage, and approve reservations.</w:t>
      </w:r>
    </w:p>
    <w:p w14:paraId="74312FFA" w14:textId="3F681B62" w:rsidR="00777215" w:rsidRDefault="00A14E5E" w:rsidP="00A14E5E">
      <w:pPr>
        <w:spacing w:line="480" w:lineRule="auto"/>
        <w:ind w:left="1797" w:right="1230" w:firstLine="363"/>
        <w:jc w:val="both"/>
        <w:rPr>
          <w:rFonts w:ascii="Arial" w:eastAsia="Arial" w:hAnsi="Arial" w:cs="Arial"/>
          <w:color w:val="000000"/>
          <w:sz w:val="24"/>
          <w:szCs w:val="24"/>
        </w:rPr>
      </w:pPr>
      <w:r w:rsidRPr="00A14E5E">
        <w:rPr>
          <w:rFonts w:ascii="Arial" w:eastAsia="Arial" w:hAnsi="Arial" w:cs="Arial"/>
          <w:color w:val="000000"/>
          <w:sz w:val="24"/>
          <w:szCs w:val="24"/>
        </w:rPr>
        <w:t>The system is limited to one salon branch and does not support multiple locations. It will not include payroll processing, financial reports, marketing tools, or offline functionality, as internet access is required to operate. Furthermore, the platform focuses solely on appointment scheduling and does not cover product sales or inventory tracking.</w:t>
      </w:r>
    </w:p>
    <w:p w14:paraId="1252DCE7" w14:textId="0FF14138" w:rsidR="00777215" w:rsidRDefault="00777215" w:rsidP="00BF429B">
      <w:pPr>
        <w:spacing w:line="480" w:lineRule="auto"/>
        <w:ind w:left="1797" w:right="1230"/>
        <w:rPr>
          <w:rFonts w:ascii="Arial" w:eastAsia="Arial" w:hAnsi="Arial" w:cs="Arial"/>
          <w:color w:val="000000"/>
          <w:sz w:val="24"/>
          <w:szCs w:val="24"/>
        </w:rPr>
      </w:pPr>
    </w:p>
    <w:p w14:paraId="02A92591" w14:textId="2E12E0CD" w:rsidR="0022034A" w:rsidRPr="00EA7405" w:rsidRDefault="000A1288" w:rsidP="000A1288">
      <w:pPr>
        <w:widowControl/>
        <w:rPr>
          <w:rFonts w:ascii="Arial" w:eastAsia="Arial" w:hAnsi="Arial" w:cs="Arial"/>
          <w:color w:val="000000"/>
          <w:sz w:val="24"/>
          <w:szCs w:val="24"/>
        </w:rPr>
      </w:pPr>
      <w:r>
        <w:rPr>
          <w:rFonts w:ascii="Arial" w:eastAsia="Arial" w:hAnsi="Arial" w:cs="Arial"/>
          <w:color w:val="000000"/>
          <w:sz w:val="24"/>
          <w:szCs w:val="24"/>
        </w:rPr>
        <w:br w:type="page"/>
      </w:r>
    </w:p>
    <w:p w14:paraId="72B5DB6C" w14:textId="0F026C04" w:rsidR="0022034A" w:rsidRPr="00777215" w:rsidRDefault="0022034A" w:rsidP="00EA7405">
      <w:pPr>
        <w:pStyle w:val="Heading1"/>
        <w:rPr>
          <w:rFonts w:ascii="Arial" w:eastAsia="Arial" w:hAnsi="Arial" w:cs="Arial"/>
          <w:sz w:val="24"/>
          <w:szCs w:val="24"/>
        </w:rPr>
      </w:pPr>
      <w:bookmarkStart w:id="37" w:name="_Toc203581484"/>
      <w:bookmarkStart w:id="38" w:name="_Toc203688539"/>
      <w:r w:rsidRPr="00777215">
        <w:rPr>
          <w:rFonts w:ascii="Arial" w:eastAsia="Arial" w:hAnsi="Arial" w:cs="Arial"/>
          <w:sz w:val="24"/>
          <w:szCs w:val="24"/>
        </w:rPr>
        <w:lastRenderedPageBreak/>
        <w:t>CHAPTER II</w:t>
      </w:r>
      <w:bookmarkEnd w:id="37"/>
      <w:bookmarkEnd w:id="38"/>
    </w:p>
    <w:p w14:paraId="3C472F75" w14:textId="4E1DDC0B" w:rsidR="00EA7405" w:rsidRPr="00777215" w:rsidRDefault="0022034A" w:rsidP="00EA7405">
      <w:pPr>
        <w:pStyle w:val="Heading1"/>
        <w:rPr>
          <w:rFonts w:ascii="Arial" w:eastAsia="Arial" w:hAnsi="Arial" w:cs="Arial"/>
          <w:sz w:val="24"/>
          <w:szCs w:val="24"/>
        </w:rPr>
      </w:pPr>
      <w:bookmarkStart w:id="39" w:name="_Toc203581485"/>
      <w:bookmarkStart w:id="40" w:name="_Toc203688540"/>
      <w:r w:rsidRPr="00777215">
        <w:rPr>
          <w:rFonts w:ascii="Arial" w:eastAsia="Arial" w:hAnsi="Arial" w:cs="Arial"/>
          <w:sz w:val="24"/>
          <w:szCs w:val="24"/>
        </w:rPr>
        <w:t>REVIEW OF RELATED LITERATURE</w:t>
      </w:r>
      <w:bookmarkEnd w:id="39"/>
      <w:bookmarkEnd w:id="40"/>
    </w:p>
    <w:p w14:paraId="0337D448" w14:textId="3770E334" w:rsidR="0022034A" w:rsidRPr="00777215" w:rsidRDefault="0075243E" w:rsidP="00557C6E">
      <w:pPr>
        <w:pStyle w:val="Heading2"/>
        <w:spacing w:line="480" w:lineRule="auto"/>
        <w:ind w:left="1800"/>
        <w:rPr>
          <w:rFonts w:ascii="Arial" w:eastAsia="Arial" w:hAnsi="Arial" w:cs="Arial"/>
        </w:rPr>
      </w:pPr>
      <w:bookmarkStart w:id="41" w:name="_Toc203688541"/>
      <w:r>
        <w:rPr>
          <w:rFonts w:ascii="Arial" w:eastAsia="Arial" w:hAnsi="Arial" w:cs="Arial"/>
        </w:rPr>
        <w:t>Foreign Literature</w:t>
      </w:r>
      <w:bookmarkEnd w:id="41"/>
    </w:p>
    <w:p w14:paraId="6EC3F2F7" w14:textId="77777777" w:rsidR="00B26F6F" w:rsidRPr="0022034A" w:rsidRDefault="00B26F6F" w:rsidP="003201F5">
      <w:pPr>
        <w:spacing w:line="480" w:lineRule="auto"/>
        <w:ind w:left="1797" w:right="1230"/>
        <w:jc w:val="both"/>
        <w:rPr>
          <w:rFonts w:ascii="Arial" w:eastAsia="Arial" w:hAnsi="Arial" w:cs="Arial"/>
          <w:color w:val="000000"/>
          <w:sz w:val="24"/>
          <w:szCs w:val="24"/>
        </w:rPr>
      </w:pPr>
      <w:bookmarkStart w:id="42" w:name="_Toc203581487"/>
      <w:r w:rsidRPr="0022034A">
        <w:rPr>
          <w:rFonts w:ascii="Arial" w:eastAsia="Arial" w:hAnsi="Arial" w:cs="Arial"/>
          <w:color w:val="000000"/>
          <w:sz w:val="24"/>
          <w:szCs w:val="24"/>
        </w:rPr>
        <w:t xml:space="preserve">          De </w:t>
      </w:r>
      <w:proofErr w:type="spellStart"/>
      <w:r w:rsidRPr="0022034A">
        <w:rPr>
          <w:rFonts w:ascii="Arial" w:eastAsia="Arial" w:hAnsi="Arial" w:cs="Arial"/>
          <w:color w:val="000000"/>
          <w:sz w:val="24"/>
          <w:szCs w:val="24"/>
        </w:rPr>
        <w:t>Bruyn</w:t>
      </w:r>
      <w:proofErr w:type="spellEnd"/>
      <w:r w:rsidRPr="0022034A">
        <w:rPr>
          <w:rFonts w:ascii="Arial" w:eastAsia="Arial" w:hAnsi="Arial" w:cs="Arial"/>
          <w:color w:val="000000"/>
          <w:sz w:val="24"/>
          <w:szCs w:val="24"/>
        </w:rPr>
        <w:t xml:space="preserve"> et al. (2020) emphasized the growing reliance of businesses on advanced digital tools to manage complex tasks that were previously difficult to handle efficiently. These tools have become essential in improving operational workflows and decision-making. Similarly, </w:t>
      </w:r>
      <w:proofErr w:type="spellStart"/>
      <w:r w:rsidRPr="0022034A">
        <w:rPr>
          <w:rFonts w:ascii="Arial" w:eastAsia="Arial" w:hAnsi="Arial" w:cs="Arial"/>
          <w:color w:val="000000"/>
          <w:sz w:val="24"/>
          <w:szCs w:val="24"/>
        </w:rPr>
        <w:t>Vlacic</w:t>
      </w:r>
      <w:proofErr w:type="spellEnd"/>
      <w:r w:rsidRPr="0022034A">
        <w:rPr>
          <w:rFonts w:ascii="Arial" w:eastAsia="Arial" w:hAnsi="Arial" w:cs="Arial"/>
          <w:color w:val="000000"/>
          <w:sz w:val="24"/>
          <w:szCs w:val="24"/>
        </w:rPr>
        <w:t xml:space="preserve"> et al. (2021) noted that the integration of intelligent systems into marketing operations has enhanced the ability of businesses to streamline tasks, offer personalized services, and increase overall engagement with customers.</w:t>
      </w:r>
    </w:p>
    <w:p w14:paraId="078F5212" w14:textId="77777777" w:rsidR="00032A2F" w:rsidRDefault="00032A2F" w:rsidP="00032A2F">
      <w:pPr>
        <w:spacing w:line="480" w:lineRule="auto"/>
        <w:ind w:left="1797" w:right="1230" w:firstLine="363"/>
        <w:jc w:val="both"/>
        <w:rPr>
          <w:rFonts w:ascii="Arial" w:eastAsia="Arial" w:hAnsi="Arial" w:cs="Arial"/>
          <w:color w:val="000000"/>
          <w:sz w:val="24"/>
          <w:szCs w:val="24"/>
        </w:rPr>
      </w:pPr>
      <w:r w:rsidRPr="00032A2F">
        <w:rPr>
          <w:rFonts w:ascii="Arial" w:eastAsia="Arial" w:hAnsi="Arial" w:cs="Arial"/>
          <w:color w:val="000000"/>
          <w:sz w:val="24"/>
          <w:szCs w:val="24"/>
        </w:rPr>
        <w:t>Hua et al. (2022) described an appointment management system as a form of Management Information System (MIS) that supports service-based businesses in organizing, scheduling, and overseeing client appointments. By optimizing resource allocation, these systems contribute to better productivity, improved service delivery, and enhanced customer satisfaction.</w:t>
      </w:r>
    </w:p>
    <w:p w14:paraId="3497E191" w14:textId="77777777" w:rsidR="009C3334" w:rsidRDefault="00704C3B" w:rsidP="009C3334">
      <w:pPr>
        <w:spacing w:line="480" w:lineRule="auto"/>
        <w:ind w:left="1797" w:right="1230" w:firstLine="363"/>
        <w:jc w:val="both"/>
        <w:rPr>
          <w:rFonts w:ascii="Arial" w:eastAsia="Arial" w:hAnsi="Arial" w:cs="Arial"/>
          <w:color w:val="000000"/>
          <w:sz w:val="24"/>
          <w:szCs w:val="24"/>
        </w:rPr>
      </w:pPr>
      <w:r w:rsidRPr="00704C3B">
        <w:rPr>
          <w:rFonts w:ascii="Arial" w:eastAsia="Arial" w:hAnsi="Arial" w:cs="Arial"/>
          <w:color w:val="000000"/>
          <w:sz w:val="24"/>
          <w:szCs w:val="24"/>
        </w:rPr>
        <w:t>In a study conducted by Li et al. (2023), the focus was on how automated service systems influence employee performance and customer interaction in the customer service industry.</w:t>
      </w:r>
    </w:p>
    <w:p w14:paraId="627801F0" w14:textId="15B7507F" w:rsidR="00B26F6F" w:rsidRPr="0022034A" w:rsidRDefault="00B26F6F" w:rsidP="009C3334">
      <w:pPr>
        <w:spacing w:line="480" w:lineRule="auto"/>
        <w:ind w:left="1797" w:right="1230" w:firstLine="361"/>
        <w:jc w:val="both"/>
        <w:rPr>
          <w:rFonts w:ascii="Arial" w:eastAsia="Arial" w:hAnsi="Arial" w:cs="Arial"/>
          <w:color w:val="000000"/>
          <w:sz w:val="24"/>
          <w:szCs w:val="24"/>
        </w:rPr>
      </w:pPr>
      <w:r w:rsidRPr="0022034A">
        <w:rPr>
          <w:rFonts w:ascii="Arial" w:eastAsia="Arial" w:hAnsi="Arial" w:cs="Arial"/>
          <w:color w:val="000000"/>
          <w:sz w:val="24"/>
          <w:szCs w:val="24"/>
        </w:rPr>
        <w:t xml:space="preserve">Chen, Liu, and Zhang (2021) examined the influence of digital systems on business leadership and organizational structure. Their research showed that technology-driven platforms play a vital role in enhancing communication, streamlining feedback loops, improving performance monitoring, and supporting </w:t>
      </w:r>
      <w:r w:rsidRPr="0022034A">
        <w:rPr>
          <w:rFonts w:ascii="Arial" w:eastAsia="Arial" w:hAnsi="Arial" w:cs="Arial"/>
          <w:color w:val="000000"/>
          <w:sz w:val="24"/>
          <w:szCs w:val="24"/>
        </w:rPr>
        <w:lastRenderedPageBreak/>
        <w:t>data-driven decision-making across different departments.</w:t>
      </w:r>
    </w:p>
    <w:p w14:paraId="7479C9D7" w14:textId="6B3A6682" w:rsidR="0022034A" w:rsidRPr="00EA7405" w:rsidRDefault="0075243E" w:rsidP="009C3334">
      <w:pPr>
        <w:pStyle w:val="Heading2"/>
        <w:spacing w:line="480" w:lineRule="auto"/>
        <w:ind w:left="1800"/>
        <w:rPr>
          <w:rFonts w:ascii="Arial" w:eastAsia="Arial" w:hAnsi="Arial" w:cs="Arial"/>
        </w:rPr>
      </w:pPr>
      <w:bookmarkStart w:id="43" w:name="_Toc203688542"/>
      <w:bookmarkEnd w:id="42"/>
      <w:r>
        <w:rPr>
          <w:rFonts w:ascii="Arial" w:eastAsia="Arial" w:hAnsi="Arial" w:cs="Arial"/>
        </w:rPr>
        <w:t>Local Literature</w:t>
      </w:r>
      <w:bookmarkEnd w:id="43"/>
    </w:p>
    <w:p w14:paraId="5326EEB3" w14:textId="44364CED" w:rsidR="00B26F6F" w:rsidRPr="0022034A" w:rsidRDefault="00B26F6F" w:rsidP="009C3334">
      <w:pPr>
        <w:spacing w:line="480" w:lineRule="auto"/>
        <w:ind w:left="1797" w:right="1230" w:firstLine="361"/>
        <w:jc w:val="both"/>
        <w:rPr>
          <w:rFonts w:ascii="Arial" w:eastAsia="Arial" w:hAnsi="Arial" w:cs="Arial"/>
          <w:color w:val="000000"/>
          <w:sz w:val="24"/>
          <w:szCs w:val="24"/>
        </w:rPr>
      </w:pPr>
      <w:bookmarkStart w:id="44" w:name="_Toc203581488"/>
      <w:r w:rsidRPr="0022034A">
        <w:rPr>
          <w:rFonts w:ascii="Arial" w:eastAsia="Arial" w:hAnsi="Arial" w:cs="Arial"/>
          <w:color w:val="000000"/>
          <w:sz w:val="24"/>
          <w:szCs w:val="24"/>
        </w:rPr>
        <w:t xml:space="preserve">Daniel </w:t>
      </w:r>
      <w:proofErr w:type="spellStart"/>
      <w:r w:rsidRPr="0022034A">
        <w:rPr>
          <w:rFonts w:ascii="Arial" w:eastAsia="Arial" w:hAnsi="Arial" w:cs="Arial"/>
          <w:color w:val="000000"/>
          <w:sz w:val="24"/>
          <w:szCs w:val="24"/>
        </w:rPr>
        <w:t>Maligat</w:t>
      </w:r>
      <w:proofErr w:type="spellEnd"/>
      <w:r w:rsidRPr="0022034A">
        <w:rPr>
          <w:rFonts w:ascii="Arial" w:eastAsia="Arial" w:hAnsi="Arial" w:cs="Arial"/>
          <w:color w:val="000000"/>
          <w:sz w:val="24"/>
          <w:szCs w:val="24"/>
        </w:rPr>
        <w:t xml:space="preserve">, </w:t>
      </w:r>
      <w:r w:rsidR="0075243E" w:rsidRPr="0022034A">
        <w:rPr>
          <w:rFonts w:ascii="Arial" w:eastAsia="Arial" w:hAnsi="Arial" w:cs="Arial"/>
          <w:color w:val="000000"/>
          <w:sz w:val="24"/>
          <w:szCs w:val="24"/>
        </w:rPr>
        <w:t>et al</w:t>
      </w:r>
      <w:r w:rsidRPr="0022034A">
        <w:rPr>
          <w:rFonts w:ascii="Arial" w:eastAsia="Arial" w:hAnsi="Arial" w:cs="Arial"/>
          <w:color w:val="000000"/>
          <w:sz w:val="24"/>
          <w:szCs w:val="24"/>
        </w:rPr>
        <w:t xml:space="preserve"> (2020) discussed the development of a Knowledge Management System (KMS) specifically designed for Camarines Norte State College. This web-based system allows users to create, share, and store academic knowledge and resources efficiently. The system was tailored to the specific needs of an academic institution and aimed to improve internal communication, collaboration, and information dissemination. A usability test was conducted to assess how well the platform provided consistent information and supported user engagement across the campus community</w:t>
      </w:r>
      <w:r w:rsidR="009C3334">
        <w:rPr>
          <w:rFonts w:ascii="Arial" w:eastAsia="Arial" w:hAnsi="Arial" w:cs="Arial"/>
          <w:color w:val="000000"/>
          <w:sz w:val="24"/>
          <w:szCs w:val="24"/>
        </w:rPr>
        <w:t>.</w:t>
      </w:r>
    </w:p>
    <w:p w14:paraId="17A0318E" w14:textId="77777777" w:rsidR="00B26F6F" w:rsidRPr="0022034A" w:rsidRDefault="00B26F6F" w:rsidP="009C3334">
      <w:pPr>
        <w:spacing w:line="480" w:lineRule="auto"/>
        <w:ind w:left="1797" w:right="1230" w:firstLine="361"/>
        <w:jc w:val="both"/>
        <w:rPr>
          <w:rFonts w:ascii="Arial" w:eastAsia="Arial" w:hAnsi="Arial" w:cs="Arial"/>
          <w:color w:val="000000"/>
          <w:sz w:val="24"/>
          <w:szCs w:val="24"/>
        </w:rPr>
      </w:pPr>
      <w:r w:rsidRPr="0022034A">
        <w:rPr>
          <w:rFonts w:ascii="Arial" w:eastAsia="Arial" w:hAnsi="Arial" w:cs="Arial"/>
          <w:color w:val="000000"/>
          <w:sz w:val="24"/>
          <w:szCs w:val="24"/>
        </w:rPr>
        <w:t xml:space="preserve">According to Luisa </w:t>
      </w:r>
      <w:proofErr w:type="spellStart"/>
      <w:r w:rsidRPr="0022034A">
        <w:rPr>
          <w:rFonts w:ascii="Arial" w:eastAsia="Arial" w:hAnsi="Arial" w:cs="Arial"/>
          <w:color w:val="000000"/>
          <w:sz w:val="24"/>
          <w:szCs w:val="24"/>
        </w:rPr>
        <w:t>Cabato</w:t>
      </w:r>
      <w:proofErr w:type="spellEnd"/>
      <w:r w:rsidRPr="0022034A">
        <w:rPr>
          <w:rFonts w:ascii="Arial" w:eastAsia="Arial" w:hAnsi="Arial" w:cs="Arial"/>
          <w:color w:val="000000"/>
          <w:sz w:val="24"/>
          <w:szCs w:val="24"/>
        </w:rPr>
        <w:t xml:space="preserve"> (2023), the growth of online appointment scheduling and trip planning services is accelerating in the Philippines as part of the country’s expanding digital economy. Based on the e-</w:t>
      </w:r>
      <w:proofErr w:type="spellStart"/>
      <w:r w:rsidRPr="0022034A">
        <w:rPr>
          <w:rFonts w:ascii="Arial" w:eastAsia="Arial" w:hAnsi="Arial" w:cs="Arial"/>
          <w:color w:val="000000"/>
          <w:sz w:val="24"/>
          <w:szCs w:val="24"/>
        </w:rPr>
        <w:t>Conomy</w:t>
      </w:r>
      <w:proofErr w:type="spellEnd"/>
      <w:r w:rsidRPr="0022034A">
        <w:rPr>
          <w:rFonts w:ascii="Arial" w:eastAsia="Arial" w:hAnsi="Arial" w:cs="Arial"/>
          <w:color w:val="000000"/>
          <w:sz w:val="24"/>
          <w:szCs w:val="24"/>
        </w:rPr>
        <w:t xml:space="preserve"> SEA report titled “Reaching New Heights: Navigating the Path to Profitable Growth,” this industry is one of the fastest-growing sectors in the digital space. The increased internet usage beyond Metro Manila continues to drive this trend, opening up new opportunities for service-based businesses to implement efficient online booking systems. Such systems help avoid overbooking issues, reduce customer wait times, and streamline business operations, especially in high-demand service environments.</w:t>
      </w:r>
    </w:p>
    <w:p w14:paraId="7799D6F8" w14:textId="77777777" w:rsidR="00B26F6F" w:rsidRPr="0022034A" w:rsidRDefault="00B26F6F" w:rsidP="009C3334">
      <w:pPr>
        <w:spacing w:line="480" w:lineRule="auto"/>
        <w:ind w:left="1797" w:right="1230" w:firstLine="361"/>
        <w:jc w:val="both"/>
        <w:rPr>
          <w:rFonts w:ascii="Arial" w:eastAsia="Arial" w:hAnsi="Arial" w:cs="Arial"/>
          <w:color w:val="000000"/>
          <w:sz w:val="24"/>
          <w:szCs w:val="24"/>
        </w:rPr>
      </w:pPr>
      <w:proofErr w:type="spellStart"/>
      <w:r w:rsidRPr="0022034A">
        <w:rPr>
          <w:rFonts w:ascii="Arial" w:eastAsia="Arial" w:hAnsi="Arial" w:cs="Arial"/>
          <w:color w:val="000000"/>
          <w:sz w:val="24"/>
          <w:szCs w:val="24"/>
        </w:rPr>
        <w:t>Judan</w:t>
      </w:r>
      <w:proofErr w:type="spellEnd"/>
      <w:r w:rsidRPr="0022034A">
        <w:rPr>
          <w:rFonts w:ascii="Arial" w:eastAsia="Arial" w:hAnsi="Arial" w:cs="Arial"/>
          <w:color w:val="000000"/>
          <w:sz w:val="24"/>
          <w:szCs w:val="24"/>
        </w:rPr>
        <w:t xml:space="preserve">-Jiao (2024) emphasized the increasing integration of digital tools in business strategies across the country. Organizations are now exploring more efficient customer support methods through web-based platforms that allow inquiries </w:t>
      </w:r>
      <w:r w:rsidRPr="0022034A">
        <w:rPr>
          <w:rFonts w:ascii="Arial" w:eastAsia="Arial" w:hAnsi="Arial" w:cs="Arial"/>
          <w:color w:val="000000"/>
          <w:sz w:val="24"/>
          <w:szCs w:val="24"/>
        </w:rPr>
        <w:lastRenderedPageBreak/>
        <w:t>to be processed faster. These systems ensure consistent availability of service across digital channels like websites and mobile apps. As businesses focus on improving customer engagement, the adoption of structured and responsive digital systems has helped handle inquiries, track client concerns, and provide faster turnaround for service requests.</w:t>
      </w:r>
    </w:p>
    <w:p w14:paraId="63D8E5BF" w14:textId="77777777" w:rsidR="00B26F6F" w:rsidRPr="0022034A" w:rsidRDefault="00B26F6F" w:rsidP="009C3334">
      <w:pPr>
        <w:spacing w:line="480" w:lineRule="auto"/>
        <w:ind w:left="1797" w:right="1230" w:firstLine="361"/>
        <w:jc w:val="both"/>
        <w:rPr>
          <w:rFonts w:ascii="Arial" w:eastAsia="Arial" w:hAnsi="Arial" w:cs="Arial"/>
          <w:color w:val="000000"/>
          <w:sz w:val="24"/>
          <w:szCs w:val="24"/>
        </w:rPr>
      </w:pPr>
      <w:r w:rsidRPr="0022034A">
        <w:rPr>
          <w:rFonts w:ascii="Arial" w:eastAsia="Arial" w:hAnsi="Arial" w:cs="Arial"/>
          <w:color w:val="000000"/>
          <w:sz w:val="24"/>
          <w:szCs w:val="24"/>
        </w:rPr>
        <w:t>Salesforce (2024) reports that many Filipino organizations are turning to technological innovations to improve customer service and meet the growing demand for faster, more personalized communication. The report noted that organizations in various sectors have implemented digital customer service tools to streamline responses, improve agent workflows, and provide more consistent client support across various platforms. These systems help reduce delays, improve satisfaction rates, and maintain service quality even during high-volume periods.</w:t>
      </w:r>
    </w:p>
    <w:p w14:paraId="12F2C1C2" w14:textId="77777777" w:rsidR="00B26F6F" w:rsidRPr="00BF429B" w:rsidRDefault="00B26F6F" w:rsidP="009C3334">
      <w:pPr>
        <w:spacing w:line="480" w:lineRule="auto"/>
        <w:ind w:left="1797" w:right="1230" w:firstLine="361"/>
        <w:jc w:val="both"/>
        <w:rPr>
          <w:rFonts w:ascii="Arial" w:eastAsia="Arial" w:hAnsi="Arial" w:cs="Arial"/>
          <w:color w:val="000000"/>
          <w:sz w:val="24"/>
          <w:szCs w:val="24"/>
        </w:rPr>
      </w:pPr>
      <w:r w:rsidRPr="0022034A">
        <w:rPr>
          <w:rFonts w:ascii="Arial" w:eastAsia="Arial" w:hAnsi="Arial" w:cs="Arial"/>
          <w:color w:val="000000"/>
          <w:sz w:val="24"/>
          <w:szCs w:val="24"/>
        </w:rPr>
        <w:t>Rest of World (2024) presented findings on the use of performance-monitoring tools in call centers throughout the Philippines. These tools assist management in overseeing daily operations, evaluating service quality, and tracking employee performance. The study concluded that the structured use of web-based platforms and internal support tools has enhanced productivity and helped maintain the efficiency of customer service workflows in the country’s business process outsourcing (BPO) sector.</w:t>
      </w:r>
    </w:p>
    <w:p w14:paraId="0A1CD606" w14:textId="54E38560" w:rsidR="0022034A" w:rsidRPr="00EA7405" w:rsidRDefault="0075243E" w:rsidP="009C3334">
      <w:pPr>
        <w:pStyle w:val="Heading2"/>
        <w:spacing w:line="480" w:lineRule="auto"/>
        <w:ind w:left="1800"/>
        <w:rPr>
          <w:rFonts w:ascii="Arial" w:eastAsia="Arial" w:hAnsi="Arial" w:cs="Arial"/>
        </w:rPr>
      </w:pPr>
      <w:bookmarkStart w:id="45" w:name="_Toc203688543"/>
      <w:bookmarkEnd w:id="44"/>
      <w:r>
        <w:rPr>
          <w:rFonts w:ascii="Arial" w:eastAsia="Arial" w:hAnsi="Arial" w:cs="Arial"/>
        </w:rPr>
        <w:t>Foreign Studies</w:t>
      </w:r>
      <w:bookmarkEnd w:id="45"/>
    </w:p>
    <w:p w14:paraId="6004D4BE" w14:textId="77777777" w:rsidR="00B26F6F" w:rsidRPr="0022034A" w:rsidRDefault="00B26F6F" w:rsidP="003201F5">
      <w:pPr>
        <w:spacing w:line="480" w:lineRule="auto"/>
        <w:ind w:left="1797" w:right="1230"/>
        <w:jc w:val="both"/>
        <w:rPr>
          <w:rFonts w:ascii="Arial" w:eastAsia="Arial" w:hAnsi="Arial" w:cs="Arial"/>
          <w:color w:val="000000"/>
          <w:sz w:val="24"/>
          <w:szCs w:val="24"/>
        </w:rPr>
      </w:pPr>
      <w:r w:rsidRPr="0022034A">
        <w:rPr>
          <w:rFonts w:ascii="Arial" w:eastAsia="Arial" w:hAnsi="Arial" w:cs="Arial"/>
          <w:color w:val="000000"/>
          <w:sz w:val="24"/>
          <w:szCs w:val="24"/>
        </w:rPr>
        <w:t xml:space="preserve">        The study titled "Web-Based Student Result Management System" by Mohammad </w:t>
      </w:r>
      <w:proofErr w:type="spellStart"/>
      <w:r w:rsidRPr="0022034A">
        <w:rPr>
          <w:rFonts w:ascii="Arial" w:eastAsia="Arial" w:hAnsi="Arial" w:cs="Arial"/>
          <w:color w:val="000000"/>
          <w:sz w:val="24"/>
          <w:szCs w:val="24"/>
        </w:rPr>
        <w:t>Gulam</w:t>
      </w:r>
      <w:proofErr w:type="spellEnd"/>
      <w:r w:rsidRPr="0022034A">
        <w:rPr>
          <w:rFonts w:ascii="Arial" w:eastAsia="Arial" w:hAnsi="Arial" w:cs="Arial"/>
          <w:color w:val="000000"/>
          <w:sz w:val="24"/>
          <w:szCs w:val="24"/>
        </w:rPr>
        <w:t xml:space="preserve"> </w:t>
      </w:r>
      <w:proofErr w:type="spellStart"/>
      <w:r w:rsidRPr="0022034A">
        <w:rPr>
          <w:rFonts w:ascii="Arial" w:eastAsia="Arial" w:hAnsi="Arial" w:cs="Arial"/>
          <w:color w:val="000000"/>
          <w:sz w:val="24"/>
          <w:szCs w:val="24"/>
        </w:rPr>
        <w:t>Lorgat</w:t>
      </w:r>
      <w:proofErr w:type="spellEnd"/>
      <w:r w:rsidRPr="0022034A">
        <w:rPr>
          <w:rFonts w:ascii="Arial" w:eastAsia="Arial" w:hAnsi="Arial" w:cs="Arial"/>
          <w:color w:val="000000"/>
          <w:sz w:val="24"/>
          <w:szCs w:val="24"/>
        </w:rPr>
        <w:t xml:space="preserve"> (20</w:t>
      </w:r>
      <w:r>
        <w:rPr>
          <w:rFonts w:ascii="Arial" w:eastAsia="Arial" w:hAnsi="Arial" w:cs="Arial"/>
          <w:color w:val="000000"/>
          <w:sz w:val="24"/>
          <w:szCs w:val="24"/>
        </w:rPr>
        <w:t>20</w:t>
      </w:r>
      <w:r w:rsidRPr="0022034A">
        <w:rPr>
          <w:rFonts w:ascii="Arial" w:eastAsia="Arial" w:hAnsi="Arial" w:cs="Arial"/>
          <w:color w:val="000000"/>
          <w:sz w:val="24"/>
          <w:szCs w:val="24"/>
        </w:rPr>
        <w:t xml:space="preserve">) focuses on the technological advancements </w:t>
      </w:r>
      <w:r w:rsidRPr="0022034A">
        <w:rPr>
          <w:rFonts w:ascii="Arial" w:eastAsia="Arial" w:hAnsi="Arial" w:cs="Arial"/>
          <w:color w:val="000000"/>
          <w:sz w:val="24"/>
          <w:szCs w:val="24"/>
        </w:rPr>
        <w:lastRenderedPageBreak/>
        <w:t xml:space="preserve">brought by computers and the internet, especially in the education sector. </w:t>
      </w:r>
      <w:proofErr w:type="spellStart"/>
      <w:r w:rsidRPr="0022034A">
        <w:rPr>
          <w:rFonts w:ascii="Arial" w:eastAsia="Arial" w:hAnsi="Arial" w:cs="Arial"/>
          <w:color w:val="000000"/>
          <w:sz w:val="24"/>
          <w:szCs w:val="24"/>
        </w:rPr>
        <w:t>Lorgat</w:t>
      </w:r>
      <w:proofErr w:type="spellEnd"/>
      <w:r w:rsidRPr="0022034A">
        <w:rPr>
          <w:rFonts w:ascii="Arial" w:eastAsia="Arial" w:hAnsi="Arial" w:cs="Arial"/>
          <w:color w:val="000000"/>
          <w:sz w:val="24"/>
          <w:szCs w:val="24"/>
        </w:rPr>
        <w:t xml:space="preserve"> notes that computers have become essential in managing tasks efficiently, and one key business advantage today is the ability to gather and utilize information swiftly. At the Catholic University of Mozambique, student results were previously managed manually through spreadsheets, printed copies, and physical postings. This outdated process demanded significant human effort and was prone to inefficiencies. To address this, </w:t>
      </w:r>
      <w:proofErr w:type="spellStart"/>
      <w:r w:rsidRPr="0022034A">
        <w:rPr>
          <w:rFonts w:ascii="Arial" w:eastAsia="Arial" w:hAnsi="Arial" w:cs="Arial"/>
          <w:color w:val="000000"/>
          <w:sz w:val="24"/>
          <w:szCs w:val="24"/>
        </w:rPr>
        <w:t>Lorgat</w:t>
      </w:r>
      <w:proofErr w:type="spellEnd"/>
      <w:r w:rsidRPr="0022034A">
        <w:rPr>
          <w:rFonts w:ascii="Arial" w:eastAsia="Arial" w:hAnsi="Arial" w:cs="Arial"/>
          <w:color w:val="000000"/>
          <w:sz w:val="24"/>
          <w:szCs w:val="24"/>
        </w:rPr>
        <w:t xml:space="preserve"> proposed a web-based system designed to improve data security, reduce manual workload, and streamline the result declaration process. The system was built using Java, MySQL, Apache Tomcat Server, and followed the MVC architectural pattern.</w:t>
      </w:r>
    </w:p>
    <w:p w14:paraId="34627163" w14:textId="5BA30CC5" w:rsidR="00B26F6F" w:rsidRPr="0022034A" w:rsidRDefault="00B26F6F" w:rsidP="009C3334">
      <w:pPr>
        <w:spacing w:line="480" w:lineRule="auto"/>
        <w:ind w:left="1797" w:right="1230" w:firstLine="363"/>
        <w:jc w:val="both"/>
        <w:rPr>
          <w:rFonts w:ascii="Arial" w:eastAsia="Arial" w:hAnsi="Arial" w:cs="Arial"/>
          <w:color w:val="000000"/>
          <w:sz w:val="24"/>
          <w:szCs w:val="24"/>
        </w:rPr>
      </w:pPr>
      <w:proofErr w:type="spellStart"/>
      <w:r w:rsidRPr="0022034A">
        <w:rPr>
          <w:rFonts w:ascii="Arial" w:eastAsia="Arial" w:hAnsi="Arial" w:cs="Arial"/>
          <w:color w:val="000000"/>
          <w:sz w:val="24"/>
          <w:szCs w:val="24"/>
        </w:rPr>
        <w:t>Taufik</w:t>
      </w:r>
      <w:proofErr w:type="spellEnd"/>
      <w:r w:rsidRPr="0022034A">
        <w:rPr>
          <w:rFonts w:ascii="Arial" w:eastAsia="Arial" w:hAnsi="Arial" w:cs="Arial"/>
          <w:color w:val="000000"/>
          <w:sz w:val="24"/>
          <w:szCs w:val="24"/>
        </w:rPr>
        <w:t xml:space="preserve"> and </w:t>
      </w:r>
      <w:proofErr w:type="spellStart"/>
      <w:r w:rsidRPr="0022034A">
        <w:rPr>
          <w:rFonts w:ascii="Arial" w:eastAsia="Arial" w:hAnsi="Arial" w:cs="Arial"/>
          <w:color w:val="000000"/>
          <w:sz w:val="24"/>
          <w:szCs w:val="24"/>
        </w:rPr>
        <w:t>Fiqa</w:t>
      </w:r>
      <w:proofErr w:type="spellEnd"/>
      <w:r w:rsidRPr="0022034A">
        <w:rPr>
          <w:rFonts w:ascii="Arial" w:eastAsia="Arial" w:hAnsi="Arial" w:cs="Arial"/>
          <w:color w:val="000000"/>
          <w:sz w:val="24"/>
          <w:szCs w:val="24"/>
        </w:rPr>
        <w:t xml:space="preserve"> </w:t>
      </w:r>
      <w:proofErr w:type="spellStart"/>
      <w:r w:rsidRPr="0022034A">
        <w:rPr>
          <w:rFonts w:ascii="Arial" w:eastAsia="Arial" w:hAnsi="Arial" w:cs="Arial"/>
          <w:color w:val="000000"/>
          <w:sz w:val="24"/>
          <w:szCs w:val="24"/>
        </w:rPr>
        <w:t>Luthfia</w:t>
      </w:r>
      <w:proofErr w:type="spellEnd"/>
      <w:r w:rsidRPr="0022034A">
        <w:rPr>
          <w:rFonts w:ascii="Arial" w:eastAsia="Arial" w:hAnsi="Arial" w:cs="Arial"/>
          <w:color w:val="000000"/>
          <w:sz w:val="24"/>
          <w:szCs w:val="24"/>
        </w:rPr>
        <w:t xml:space="preserve"> (2020) proposed the development of a Web-Based Thesis and Defense Management System for the Faculty of Computing. The traditional thesis process, which involves tracking topics, scheduling defenses, and document validation, was found to be inefficient and often led to miscommunication between students and faculty. Their proposed system aimed to provide a centralized platform that could help students, professors, and administrative staff collaborate and manage the entire thesis workflow more effectively. By allowing real-time updates and easier coordination, the system aimed to reduce delays and confusion often associated with thesis defenses.</w:t>
      </w:r>
    </w:p>
    <w:p w14:paraId="3FA4C02D" w14:textId="77777777" w:rsidR="00B26F6F" w:rsidRPr="0022034A"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 xml:space="preserve">In a separate study, </w:t>
      </w:r>
      <w:proofErr w:type="spellStart"/>
      <w:r w:rsidRPr="0022034A">
        <w:rPr>
          <w:rFonts w:ascii="Arial" w:eastAsia="Arial" w:hAnsi="Arial" w:cs="Arial"/>
          <w:color w:val="000000"/>
          <w:sz w:val="24"/>
          <w:szCs w:val="24"/>
        </w:rPr>
        <w:t>Hasley</w:t>
      </w:r>
      <w:proofErr w:type="spellEnd"/>
      <w:r w:rsidRPr="0022034A">
        <w:rPr>
          <w:rFonts w:ascii="Arial" w:eastAsia="Arial" w:hAnsi="Arial" w:cs="Arial"/>
          <w:color w:val="000000"/>
          <w:sz w:val="24"/>
          <w:szCs w:val="24"/>
        </w:rPr>
        <w:t xml:space="preserve"> (2021) discussed the numerous advantages of online scheduling systems within the healthcare sector. According to the study, patients benefit from time and cost savings by avoiding multiple in-person visits just to set </w:t>
      </w:r>
      <w:r w:rsidRPr="0022034A">
        <w:rPr>
          <w:rFonts w:ascii="Arial" w:eastAsia="Arial" w:hAnsi="Arial" w:cs="Arial"/>
          <w:color w:val="000000"/>
          <w:sz w:val="24"/>
          <w:szCs w:val="24"/>
        </w:rPr>
        <w:lastRenderedPageBreak/>
        <w:t>appointments. The convenience of being able to book online increases patient satisfaction and encourages new client engagement. Healthcare providers, on the other hand, are able to manage schedules more effectively, which reduces administrative burdens and improves service delivery. The study emphasizes that digital scheduling is becoming an essential tool in modern healthcare.</w:t>
      </w:r>
    </w:p>
    <w:p w14:paraId="2E6D56B1" w14:textId="77777777" w:rsidR="00B26F6F" w:rsidRPr="0022034A" w:rsidRDefault="00B26F6F" w:rsidP="003201F5">
      <w:pPr>
        <w:spacing w:line="480" w:lineRule="auto"/>
        <w:ind w:left="1797" w:right="1230"/>
        <w:jc w:val="both"/>
        <w:rPr>
          <w:rFonts w:ascii="Arial" w:eastAsia="Arial" w:hAnsi="Arial" w:cs="Arial"/>
          <w:color w:val="000000"/>
          <w:sz w:val="24"/>
          <w:szCs w:val="24"/>
        </w:rPr>
      </w:pPr>
      <w:r w:rsidRPr="0022034A">
        <w:rPr>
          <w:rFonts w:ascii="Arial" w:eastAsia="Arial" w:hAnsi="Arial" w:cs="Arial"/>
          <w:color w:val="000000"/>
          <w:sz w:val="24"/>
          <w:szCs w:val="24"/>
        </w:rPr>
        <w:t xml:space="preserve"> </w:t>
      </w:r>
      <w:r w:rsidRPr="0022034A">
        <w:rPr>
          <w:rFonts w:ascii="Arial" w:eastAsia="Arial" w:hAnsi="Arial" w:cs="Arial"/>
          <w:color w:val="000000"/>
          <w:sz w:val="24"/>
          <w:szCs w:val="24"/>
        </w:rPr>
        <w:tab/>
        <w:t xml:space="preserve"> Another study titled "Project </w:t>
      </w:r>
      <w:proofErr w:type="spellStart"/>
      <w:r w:rsidRPr="0022034A">
        <w:rPr>
          <w:rFonts w:ascii="Arial" w:eastAsia="Arial" w:hAnsi="Arial" w:cs="Arial"/>
          <w:color w:val="000000"/>
          <w:sz w:val="24"/>
          <w:szCs w:val="24"/>
        </w:rPr>
        <w:t>Clinik</w:t>
      </w:r>
      <w:proofErr w:type="spellEnd"/>
      <w:r w:rsidRPr="0022034A">
        <w:rPr>
          <w:rFonts w:ascii="Arial" w:eastAsia="Arial" w:hAnsi="Arial" w:cs="Arial"/>
          <w:color w:val="000000"/>
          <w:sz w:val="24"/>
          <w:szCs w:val="24"/>
        </w:rPr>
        <w:t>," conducted by Mendoza, Cruz, and Santos (2023) from an international university, focused on the need for cross-platform scheduling systems in the healthcare industry. The researchers observed that while many appointment systems existed, few offered compatibility across multiple devices such as smartphones, tablets, and laptops. The study aimed to fill this gap by designing a scheduling platform that improves accessibility and convenience for both patients and service providers. The goal was to reduce waiting times and enhance the overall user experience by allowing easier access to appointment booking features across different devices.</w:t>
      </w:r>
    </w:p>
    <w:p w14:paraId="33A37DB2" w14:textId="77777777" w:rsidR="00B26F6F"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 xml:space="preserve">Finally, the study "Design and Development of a Web-Based Student Result Management System" by Fernandez, Lim, and Takahashi (2024) introduced an academic portal for managing grades, attendance, and academic performance in schools and universities. The platform featured tools such as grade entry, profile management, report generation, and internal communication. It aimed to improve administrative accuracy and streamline communication between teachers, students, and administrators. The implementation of this system was found to enhance the efficiency of academic operations and support better decision-making through </w:t>
      </w:r>
      <w:r w:rsidRPr="0022034A">
        <w:rPr>
          <w:rFonts w:ascii="Arial" w:eastAsia="Arial" w:hAnsi="Arial" w:cs="Arial"/>
          <w:color w:val="000000"/>
          <w:sz w:val="24"/>
          <w:szCs w:val="24"/>
        </w:rPr>
        <w:lastRenderedPageBreak/>
        <w:t>reliable data access.</w:t>
      </w:r>
    </w:p>
    <w:p w14:paraId="62EC4063" w14:textId="1A756594" w:rsidR="0022034A" w:rsidRPr="00EA7405" w:rsidRDefault="0022034A" w:rsidP="003201F5">
      <w:pPr>
        <w:pStyle w:val="Heading2"/>
        <w:spacing w:line="480" w:lineRule="auto"/>
        <w:ind w:left="1077" w:firstLine="720"/>
        <w:rPr>
          <w:rFonts w:ascii="Arial" w:eastAsia="Arial" w:hAnsi="Arial" w:cs="Arial"/>
        </w:rPr>
      </w:pPr>
      <w:r w:rsidRPr="00EA7405">
        <w:rPr>
          <w:rFonts w:ascii="Arial" w:hAnsi="Arial" w:cs="Arial"/>
        </w:rPr>
        <w:t xml:space="preserve"> </w:t>
      </w:r>
      <w:bookmarkStart w:id="46" w:name="_Toc203688544"/>
      <w:r w:rsidR="0075243E">
        <w:rPr>
          <w:rFonts w:ascii="Arial" w:eastAsia="Arial" w:hAnsi="Arial" w:cs="Arial"/>
        </w:rPr>
        <w:t>Local Studies</w:t>
      </w:r>
      <w:bookmarkEnd w:id="46"/>
    </w:p>
    <w:p w14:paraId="51E5B6E1" w14:textId="77777777" w:rsidR="00B26F6F" w:rsidRPr="0022034A" w:rsidRDefault="00B26F6F" w:rsidP="009C3334">
      <w:pPr>
        <w:spacing w:line="480" w:lineRule="auto"/>
        <w:ind w:left="1797" w:right="1230" w:firstLine="363"/>
        <w:jc w:val="both"/>
        <w:rPr>
          <w:rFonts w:ascii="Arial" w:eastAsia="Arial" w:hAnsi="Arial" w:cs="Arial"/>
          <w:color w:val="000000"/>
          <w:sz w:val="24"/>
          <w:szCs w:val="24"/>
        </w:rPr>
      </w:pPr>
      <w:bookmarkStart w:id="47" w:name="_Toc203581490"/>
      <w:r w:rsidRPr="0022034A">
        <w:rPr>
          <w:rFonts w:ascii="Arial" w:eastAsia="Arial" w:hAnsi="Arial" w:cs="Arial"/>
          <w:color w:val="000000"/>
          <w:sz w:val="24"/>
          <w:szCs w:val="24"/>
        </w:rPr>
        <w:t xml:space="preserve">Salon </w:t>
      </w:r>
      <w:proofErr w:type="spellStart"/>
      <w:r w:rsidRPr="0022034A">
        <w:rPr>
          <w:rFonts w:ascii="Arial" w:eastAsia="Arial" w:hAnsi="Arial" w:cs="Arial"/>
          <w:color w:val="000000"/>
          <w:sz w:val="24"/>
          <w:szCs w:val="24"/>
        </w:rPr>
        <w:t>Chami</w:t>
      </w:r>
      <w:proofErr w:type="spellEnd"/>
      <w:r w:rsidRPr="0022034A">
        <w:rPr>
          <w:rFonts w:ascii="Arial" w:eastAsia="Arial" w:hAnsi="Arial" w:cs="Arial"/>
          <w:color w:val="000000"/>
          <w:sz w:val="24"/>
          <w:szCs w:val="24"/>
        </w:rPr>
        <w:t>, located in Panadura, S</w:t>
      </w:r>
      <w:r>
        <w:rPr>
          <w:rFonts w:ascii="Arial" w:eastAsia="Arial" w:hAnsi="Arial" w:cs="Arial"/>
          <w:color w:val="000000"/>
          <w:sz w:val="24"/>
          <w:szCs w:val="24"/>
        </w:rPr>
        <w:t>i</w:t>
      </w:r>
      <w:r w:rsidRPr="0022034A">
        <w:rPr>
          <w:rFonts w:ascii="Arial" w:eastAsia="Arial" w:hAnsi="Arial" w:cs="Arial"/>
          <w:color w:val="000000"/>
          <w:sz w:val="24"/>
          <w:szCs w:val="24"/>
        </w:rPr>
        <w:t>r Lanka, was facing operational challenges due to the use of manual systems. As the business grew, managing appointment details, customer transactions, and scheduling became increasingly difficult. This led to inefficiencies and hindered the establishment of long-term customer relationships. To address these issues, the study by Fernando and Silva (2021) proposed the development of a web-based system that would automate and efficiently handle daily salon tasks. The system was designed to manage appointments, transactions, promotions, and customer details. By automating these tasks, the salon could improve efficiency, reduce resource wastage, and enhance customer experience. The system was developed using object-oriented analysis and an iterative waterfall model. It was built using Hypertext Preprocessor (PHP), with MySQL for database management, and the Model-View-Controller (MVC) architecture to organize the system. The focus was on providing a user-friendly interface for both the salon staff and customers, ensuring smoother operations and better communication.</w:t>
      </w:r>
    </w:p>
    <w:p w14:paraId="74A5C6A7" w14:textId="77777777" w:rsidR="00B26F6F" w:rsidRPr="0022034A"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An Information System for Company-Owned Salons in NCR (2024), conducted by Reyes, Tolentino, and Dela Cruz, proposed "Beautify," an information system designed for company-owned salons with multiple branches in the National Capital Region (NCR). The system aimed to analyze sales figures and recommend strategies to enhance branch profitability, providing centralized management and operational insights for salon owners.</w:t>
      </w:r>
    </w:p>
    <w:p w14:paraId="16C2EA9C" w14:textId="77777777" w:rsidR="00B26F6F" w:rsidRPr="0022034A"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lastRenderedPageBreak/>
        <w:t>A Personalized Android-Based Salon Appointment Booking System (2024), a study by Marquez, Gutierrez, and Alcaraz, introduced ALMA, a personalized Android-based salon appointment booking system designed to streamline the booking process for salons in the Philippines. The system aimed to address common issues in traditional booking methods, such as overbooking and long waiting times, by offering an easy-to-use platform for customers to search for nearby salons, view services, and book appointments. ALMA was developed using modern technologies like Flutter, Firebase, Spring Boot, and MySQL to ensure a responsive design, secure data management, and efficient appointment handling. This system enhanced the customer experience and enabled salon owners to better manage appointments, track customer data, and optimize their operations.</w:t>
      </w:r>
    </w:p>
    <w:p w14:paraId="671BEC67" w14:textId="4198386B" w:rsidR="0022034A" w:rsidRPr="00EA7405" w:rsidRDefault="0075243E" w:rsidP="003201F5">
      <w:pPr>
        <w:pStyle w:val="Heading2"/>
        <w:spacing w:line="480" w:lineRule="auto"/>
        <w:ind w:left="1077" w:firstLine="720"/>
        <w:rPr>
          <w:rFonts w:ascii="Arial" w:eastAsia="Arial" w:hAnsi="Arial" w:cs="Arial"/>
        </w:rPr>
      </w:pPr>
      <w:bookmarkStart w:id="48" w:name="_Toc203688545"/>
      <w:bookmarkEnd w:id="47"/>
      <w:r>
        <w:rPr>
          <w:rFonts w:ascii="Arial" w:eastAsia="Arial" w:hAnsi="Arial" w:cs="Arial"/>
        </w:rPr>
        <w:t>Synthesis</w:t>
      </w:r>
      <w:bookmarkEnd w:id="48"/>
    </w:p>
    <w:p w14:paraId="6A5ED2AC" w14:textId="40A13996" w:rsidR="00B26F6F" w:rsidRPr="0022034A"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 xml:space="preserve">The reviewed foreign and local literature </w:t>
      </w:r>
      <w:r w:rsidR="007C217F">
        <w:rPr>
          <w:rFonts w:ascii="Arial" w:eastAsia="Arial" w:hAnsi="Arial" w:cs="Arial"/>
          <w:color w:val="000000"/>
          <w:sz w:val="24"/>
          <w:szCs w:val="24"/>
        </w:rPr>
        <w:t>5+</w:t>
      </w:r>
      <w:r w:rsidRPr="0022034A">
        <w:rPr>
          <w:rFonts w:ascii="Arial" w:eastAsia="Arial" w:hAnsi="Arial" w:cs="Arial"/>
          <w:color w:val="000000"/>
          <w:sz w:val="24"/>
          <w:szCs w:val="24"/>
        </w:rPr>
        <w:t>and studies demonstrate the growing need for digital transformation in various service-based industries, particularly in appointment and records management. A common theme across the studies is the use of web-based systems to enhance efficiency, user accessibility, and overall service quality. However, there are notable differences between the foreign and local perspectives in terms of focus, scope, and implementation strategies.</w:t>
      </w:r>
    </w:p>
    <w:p w14:paraId="52C50AB1" w14:textId="02BFD780" w:rsidR="00B26F6F" w:rsidRPr="0022034A"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 xml:space="preserve">Foreign studies mainly emphasize system development for academic and healthcare institutions, such as web-based student result management systems and appointment platforms for clinics. These studies, like those by Mohammad </w:t>
      </w:r>
      <w:proofErr w:type="spellStart"/>
      <w:r w:rsidRPr="0022034A">
        <w:rPr>
          <w:rFonts w:ascii="Arial" w:eastAsia="Arial" w:hAnsi="Arial" w:cs="Arial"/>
          <w:color w:val="000000"/>
          <w:sz w:val="24"/>
          <w:szCs w:val="24"/>
        </w:rPr>
        <w:t>Gulam</w:t>
      </w:r>
      <w:proofErr w:type="spellEnd"/>
      <w:r w:rsidRPr="0022034A">
        <w:rPr>
          <w:rFonts w:ascii="Arial" w:eastAsia="Arial" w:hAnsi="Arial" w:cs="Arial"/>
          <w:color w:val="000000"/>
          <w:sz w:val="24"/>
          <w:szCs w:val="24"/>
        </w:rPr>
        <w:t xml:space="preserve"> </w:t>
      </w:r>
      <w:proofErr w:type="spellStart"/>
      <w:r w:rsidRPr="0022034A">
        <w:rPr>
          <w:rFonts w:ascii="Arial" w:eastAsia="Arial" w:hAnsi="Arial" w:cs="Arial"/>
          <w:color w:val="000000"/>
          <w:sz w:val="24"/>
          <w:szCs w:val="24"/>
        </w:rPr>
        <w:t>Lorgat</w:t>
      </w:r>
      <w:proofErr w:type="spellEnd"/>
      <w:r w:rsidRPr="0022034A">
        <w:rPr>
          <w:rFonts w:ascii="Arial" w:eastAsia="Arial" w:hAnsi="Arial" w:cs="Arial"/>
          <w:color w:val="000000"/>
          <w:sz w:val="24"/>
          <w:szCs w:val="24"/>
        </w:rPr>
        <w:t xml:space="preserve"> (20</w:t>
      </w:r>
      <w:r w:rsidR="00B56889">
        <w:rPr>
          <w:rFonts w:ascii="Arial" w:eastAsia="Arial" w:hAnsi="Arial" w:cs="Arial"/>
          <w:color w:val="000000"/>
          <w:sz w:val="24"/>
          <w:szCs w:val="24"/>
        </w:rPr>
        <w:t>20</w:t>
      </w:r>
      <w:r w:rsidRPr="0022034A">
        <w:rPr>
          <w:rFonts w:ascii="Arial" w:eastAsia="Arial" w:hAnsi="Arial" w:cs="Arial"/>
          <w:color w:val="000000"/>
          <w:sz w:val="24"/>
          <w:szCs w:val="24"/>
        </w:rPr>
        <w:t xml:space="preserve">) and </w:t>
      </w:r>
      <w:proofErr w:type="spellStart"/>
      <w:r w:rsidRPr="0022034A">
        <w:rPr>
          <w:rFonts w:ascii="Arial" w:eastAsia="Arial" w:hAnsi="Arial" w:cs="Arial"/>
          <w:color w:val="000000"/>
          <w:sz w:val="24"/>
          <w:szCs w:val="24"/>
        </w:rPr>
        <w:t>Taufik</w:t>
      </w:r>
      <w:proofErr w:type="spellEnd"/>
      <w:r w:rsidRPr="0022034A">
        <w:rPr>
          <w:rFonts w:ascii="Arial" w:eastAsia="Arial" w:hAnsi="Arial" w:cs="Arial"/>
          <w:color w:val="000000"/>
          <w:sz w:val="24"/>
          <w:szCs w:val="24"/>
        </w:rPr>
        <w:t xml:space="preserve"> &amp; </w:t>
      </w:r>
      <w:proofErr w:type="spellStart"/>
      <w:r w:rsidRPr="0022034A">
        <w:rPr>
          <w:rFonts w:ascii="Arial" w:eastAsia="Arial" w:hAnsi="Arial" w:cs="Arial"/>
          <w:color w:val="000000"/>
          <w:sz w:val="24"/>
          <w:szCs w:val="24"/>
        </w:rPr>
        <w:t>Luthfia</w:t>
      </w:r>
      <w:proofErr w:type="spellEnd"/>
      <w:r w:rsidRPr="0022034A">
        <w:rPr>
          <w:rFonts w:ascii="Arial" w:eastAsia="Arial" w:hAnsi="Arial" w:cs="Arial"/>
          <w:color w:val="000000"/>
          <w:sz w:val="24"/>
          <w:szCs w:val="24"/>
        </w:rPr>
        <w:t xml:space="preserve"> (2020), focus on improving administrative </w:t>
      </w:r>
      <w:r w:rsidRPr="0022034A">
        <w:rPr>
          <w:rFonts w:ascii="Arial" w:eastAsia="Arial" w:hAnsi="Arial" w:cs="Arial"/>
          <w:color w:val="000000"/>
          <w:sz w:val="24"/>
          <w:szCs w:val="24"/>
        </w:rPr>
        <w:lastRenderedPageBreak/>
        <w:t>processes, record accuracy, and scheduling convenience in non-commercial settings. Their systems are usually designed to address institutional needs such as thesis monitoring, report generation, and patient scheduling, and tend to focus more on secure access, data handling, and multi-platform accessibility.</w:t>
      </w:r>
    </w:p>
    <w:p w14:paraId="6C380BF4" w14:textId="58AD50BC" w:rsidR="00B26F6F" w:rsidRDefault="00B26F6F" w:rsidP="009C3334">
      <w:pPr>
        <w:spacing w:line="480" w:lineRule="auto"/>
        <w:ind w:left="1797" w:right="1230" w:firstLine="363"/>
        <w:jc w:val="both"/>
        <w:rPr>
          <w:rFonts w:ascii="Arial" w:eastAsia="Arial" w:hAnsi="Arial" w:cs="Arial"/>
          <w:color w:val="000000"/>
          <w:sz w:val="24"/>
          <w:szCs w:val="24"/>
        </w:rPr>
      </w:pPr>
      <w:r w:rsidRPr="0022034A">
        <w:rPr>
          <w:rFonts w:ascii="Arial" w:eastAsia="Arial" w:hAnsi="Arial" w:cs="Arial"/>
          <w:color w:val="000000"/>
          <w:sz w:val="24"/>
          <w:szCs w:val="24"/>
        </w:rPr>
        <w:t>In contrast, local studies such as those by Reyes, Tolentino, and Dela Cruz (2024) and Marquez, Gutierrez, and Alcaraz (2024) highlight the operational challenges and digital needs of commercial businesses, particularly salons. These systems focus more on improving profitability, customer satisfaction, and day-to-day business operations such as sales tracking, customer data handling, and appointment bookings. Additionally, local systems are more tailored to the Philippine context, addressing common issues like long waiting times and inefficient manual bookings in micro to medium-sized enterprises.</w:t>
      </w:r>
      <w:r>
        <w:rPr>
          <w:rFonts w:ascii="Arial" w:eastAsia="Arial" w:hAnsi="Arial" w:cs="Arial"/>
          <w:color w:val="000000"/>
          <w:sz w:val="24"/>
          <w:szCs w:val="24"/>
        </w:rPr>
        <w:t xml:space="preserve"> </w:t>
      </w:r>
      <w:r w:rsidRPr="0022034A">
        <w:rPr>
          <w:rFonts w:ascii="Arial" w:eastAsia="Arial" w:hAnsi="Arial" w:cs="Arial"/>
          <w:color w:val="000000"/>
          <w:sz w:val="24"/>
          <w:szCs w:val="24"/>
        </w:rPr>
        <w:t>While both foreign and local studies recognize the importance of streamlined systems for service-based operations, foreign literature tends to explore broader institutional applications and cross-platform</w:t>
      </w:r>
      <w:r>
        <w:rPr>
          <w:rFonts w:ascii="Arial" w:eastAsia="Arial" w:hAnsi="Arial" w:cs="Arial"/>
          <w:color w:val="000000"/>
          <w:sz w:val="24"/>
          <w:szCs w:val="24"/>
        </w:rPr>
        <w:t>.</w:t>
      </w:r>
      <w:r w:rsidRPr="0022034A">
        <w:rPr>
          <w:rFonts w:ascii="Arial" w:eastAsia="Arial" w:hAnsi="Arial" w:cs="Arial"/>
          <w:color w:val="000000"/>
          <w:sz w:val="24"/>
          <w:szCs w:val="24"/>
        </w:rPr>
        <w:t xml:space="preserve"> </w:t>
      </w:r>
    </w:p>
    <w:p w14:paraId="0328B409" w14:textId="4B8F6A27" w:rsidR="00EA7405" w:rsidRPr="00EA7405" w:rsidRDefault="009C3334" w:rsidP="009C3334">
      <w:pPr>
        <w:widowControl/>
        <w:rPr>
          <w:rFonts w:ascii="Arial" w:eastAsia="Arial" w:hAnsi="Arial" w:cs="Arial"/>
          <w:color w:val="000000"/>
          <w:sz w:val="24"/>
          <w:szCs w:val="24"/>
        </w:rPr>
      </w:pPr>
      <w:r>
        <w:rPr>
          <w:rFonts w:ascii="Arial" w:eastAsia="Arial" w:hAnsi="Arial" w:cs="Arial"/>
          <w:color w:val="000000"/>
          <w:sz w:val="24"/>
          <w:szCs w:val="24"/>
        </w:rPr>
        <w:br w:type="page"/>
      </w:r>
    </w:p>
    <w:p w14:paraId="18424312" w14:textId="20B7718B" w:rsidR="0022034A" w:rsidRPr="00175B7A" w:rsidRDefault="0022034A" w:rsidP="00557C6E">
      <w:pPr>
        <w:pStyle w:val="Heading1"/>
        <w:spacing w:before="0" w:line="480" w:lineRule="auto"/>
        <w:rPr>
          <w:rFonts w:ascii="Arial" w:eastAsia="Arial" w:hAnsi="Arial" w:cs="Arial"/>
          <w:sz w:val="24"/>
          <w:szCs w:val="24"/>
        </w:rPr>
      </w:pPr>
      <w:bookmarkStart w:id="49" w:name="_Toc203581491"/>
      <w:bookmarkStart w:id="50" w:name="_Toc203688546"/>
      <w:r w:rsidRPr="00175B7A">
        <w:rPr>
          <w:rFonts w:ascii="Arial" w:eastAsia="Arial" w:hAnsi="Arial" w:cs="Arial"/>
          <w:sz w:val="24"/>
          <w:szCs w:val="24"/>
        </w:rPr>
        <w:lastRenderedPageBreak/>
        <w:t>CHAPTER III</w:t>
      </w:r>
      <w:bookmarkEnd w:id="49"/>
      <w:bookmarkEnd w:id="50"/>
    </w:p>
    <w:p w14:paraId="3A3E06AC" w14:textId="7C04867B" w:rsidR="00175B7A" w:rsidRPr="00175B7A" w:rsidRDefault="0022034A" w:rsidP="00557C6E">
      <w:pPr>
        <w:pStyle w:val="Heading1"/>
        <w:spacing w:before="0" w:line="480" w:lineRule="auto"/>
        <w:rPr>
          <w:rFonts w:ascii="Arial" w:eastAsia="Arial" w:hAnsi="Arial" w:cs="Arial"/>
          <w:sz w:val="24"/>
          <w:szCs w:val="24"/>
        </w:rPr>
      </w:pPr>
      <w:bookmarkStart w:id="51" w:name="_Toc203581492"/>
      <w:bookmarkStart w:id="52" w:name="_Toc203688547"/>
      <w:r w:rsidRPr="00175B7A">
        <w:rPr>
          <w:rFonts w:ascii="Arial" w:eastAsia="Arial" w:hAnsi="Arial" w:cs="Arial"/>
          <w:sz w:val="24"/>
          <w:szCs w:val="24"/>
        </w:rPr>
        <w:t>METHODOLOGY RESULT AND DISCUSSION</w:t>
      </w:r>
      <w:bookmarkEnd w:id="51"/>
      <w:bookmarkEnd w:id="52"/>
    </w:p>
    <w:p w14:paraId="2C8F1C67" w14:textId="54A80B34" w:rsidR="0022034A" w:rsidRPr="00175B7A" w:rsidRDefault="0022034A" w:rsidP="00557C6E">
      <w:pPr>
        <w:pStyle w:val="Heading2"/>
        <w:spacing w:line="480" w:lineRule="auto"/>
        <w:ind w:left="1800"/>
        <w:jc w:val="both"/>
        <w:rPr>
          <w:rFonts w:ascii="Arial" w:eastAsia="Arial" w:hAnsi="Arial" w:cs="Arial"/>
        </w:rPr>
      </w:pPr>
      <w:bookmarkStart w:id="53" w:name="_Toc203581493"/>
      <w:bookmarkStart w:id="54" w:name="_Toc203688548"/>
      <w:r w:rsidRPr="00175B7A">
        <w:rPr>
          <w:rFonts w:ascii="Arial" w:eastAsia="Arial" w:hAnsi="Arial" w:cs="Arial"/>
        </w:rPr>
        <w:t>Software Design, Products and/ or Processes</w:t>
      </w:r>
      <w:bookmarkEnd w:id="53"/>
      <w:bookmarkEnd w:id="54"/>
    </w:p>
    <w:p w14:paraId="09417004" w14:textId="4DC2A0BB" w:rsidR="0022034A" w:rsidRPr="00EA7405" w:rsidRDefault="00B26F6F" w:rsidP="00557C6E">
      <w:pPr>
        <w:spacing w:before="240" w:line="480" w:lineRule="auto"/>
        <w:ind w:left="1797" w:right="1230"/>
        <w:jc w:val="both"/>
        <w:rPr>
          <w:rFonts w:ascii="Arial" w:eastAsia="Arial" w:hAnsi="Arial" w:cs="Arial"/>
          <w:color w:val="000000"/>
          <w:sz w:val="24"/>
          <w:szCs w:val="24"/>
        </w:rPr>
      </w:pPr>
      <w:r w:rsidRPr="00B26F6F">
        <w:rPr>
          <w:rFonts w:ascii="Arial" w:eastAsia="Arial" w:hAnsi="Arial" w:cs="Arial"/>
          <w:color w:val="000000"/>
          <w:sz w:val="24"/>
          <w:szCs w:val="24"/>
        </w:rPr>
        <w:t xml:space="preserve"> </w:t>
      </w:r>
      <w:r w:rsidR="00557C6E">
        <w:rPr>
          <w:rFonts w:ascii="Arial" w:eastAsia="Arial" w:hAnsi="Arial" w:cs="Arial"/>
          <w:color w:val="000000"/>
          <w:sz w:val="24"/>
          <w:szCs w:val="24"/>
        </w:rPr>
        <w:tab/>
      </w:r>
      <w:r w:rsidRPr="0022034A">
        <w:rPr>
          <w:rFonts w:ascii="Arial" w:eastAsia="Arial" w:hAnsi="Arial" w:cs="Arial"/>
          <w:color w:val="000000"/>
          <w:sz w:val="24"/>
          <w:szCs w:val="24"/>
        </w:rPr>
        <w:t>The proponents used a cycle diagram to illustrates the process of the software product they used in management system. The proponents discuss the stage to develop a software product</w:t>
      </w:r>
      <w:r w:rsidR="0022034A" w:rsidRPr="00EA7405">
        <w:rPr>
          <w:rFonts w:ascii="Arial" w:eastAsia="Arial" w:hAnsi="Arial" w:cs="Arial"/>
          <w:color w:val="000000"/>
          <w:sz w:val="24"/>
          <w:szCs w:val="24"/>
        </w:rPr>
        <w:t>.</w:t>
      </w:r>
      <w:r w:rsidR="0022034A" w:rsidRPr="00EA7405">
        <w:rPr>
          <w:rFonts w:ascii="Arial" w:hAnsi="Arial" w:cs="Arial"/>
          <w:noProof/>
          <w:sz w:val="24"/>
          <w:szCs w:val="24"/>
        </w:rPr>
        <w:t xml:space="preserve"> </w:t>
      </w:r>
    </w:p>
    <w:p w14:paraId="518A1EEB" w14:textId="08350812" w:rsidR="006766AD" w:rsidRDefault="00893F02" w:rsidP="00893F02">
      <w:pPr>
        <w:pStyle w:val="Heading4"/>
        <w:ind w:left="1800" w:right="1440"/>
        <w:jc w:val="center"/>
      </w:pPr>
      <w:r w:rsidRPr="00893F02">
        <w:rPr>
          <w:rFonts w:ascii="Arial" w:hAnsi="Arial" w:cs="Arial"/>
          <w:noProof/>
        </w:rPr>
        <w:drawing>
          <wp:inline distT="0" distB="0" distL="0" distR="0" wp14:anchorId="1300C054" wp14:editId="25990C57">
            <wp:extent cx="5711825" cy="4093474"/>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197" cy="4127424"/>
                    </a:xfrm>
                    <a:prstGeom prst="rect">
                      <a:avLst/>
                    </a:prstGeom>
                    <a:noFill/>
                  </pic:spPr>
                </pic:pic>
              </a:graphicData>
            </a:graphic>
          </wp:inline>
        </w:drawing>
      </w:r>
    </w:p>
    <w:p w14:paraId="0CC8635A" w14:textId="34E603A5" w:rsidR="0022034A" w:rsidRPr="00E5096A" w:rsidRDefault="006766AD" w:rsidP="006766AD">
      <w:pPr>
        <w:pStyle w:val="Caption"/>
        <w:jc w:val="center"/>
        <w:rPr>
          <w:rFonts w:ascii="Arial" w:hAnsi="Arial" w:cs="Arial"/>
          <w:b/>
          <w:bCs/>
          <w:sz w:val="24"/>
          <w:szCs w:val="24"/>
        </w:rPr>
      </w:pPr>
      <w:bookmarkStart w:id="55" w:name="_Toc203685019"/>
      <w:r w:rsidRPr="00E5096A">
        <w:rPr>
          <w:rFonts w:ascii="Arial" w:hAnsi="Arial" w:cs="Arial"/>
          <w:b/>
          <w:bCs/>
          <w:color w:val="000000" w:themeColor="text1"/>
          <w:sz w:val="24"/>
          <w:szCs w:val="24"/>
        </w:rPr>
        <w:t xml:space="preserve">Figure </w:t>
      </w:r>
      <w:r w:rsidRPr="00E5096A">
        <w:rPr>
          <w:rFonts w:ascii="Arial" w:hAnsi="Arial" w:cs="Arial"/>
          <w:b/>
          <w:bCs/>
          <w:color w:val="000000" w:themeColor="text1"/>
          <w:sz w:val="24"/>
          <w:szCs w:val="24"/>
        </w:rPr>
        <w:fldChar w:fldCharType="begin"/>
      </w:r>
      <w:r w:rsidRPr="00E5096A">
        <w:rPr>
          <w:rFonts w:ascii="Arial" w:hAnsi="Arial" w:cs="Arial"/>
          <w:b/>
          <w:bCs/>
          <w:color w:val="000000" w:themeColor="text1"/>
          <w:sz w:val="24"/>
          <w:szCs w:val="24"/>
        </w:rPr>
        <w:instrText xml:space="preserve"> SEQ Figure \* ARABIC </w:instrText>
      </w:r>
      <w:r w:rsidRPr="00E5096A">
        <w:rPr>
          <w:rFonts w:ascii="Arial" w:hAnsi="Arial" w:cs="Arial"/>
          <w:b/>
          <w:bCs/>
          <w:color w:val="000000" w:themeColor="text1"/>
          <w:sz w:val="24"/>
          <w:szCs w:val="24"/>
        </w:rPr>
        <w:fldChar w:fldCharType="separate"/>
      </w:r>
      <w:r w:rsidR="00E5096A" w:rsidRPr="00E5096A">
        <w:rPr>
          <w:rFonts w:ascii="Arial" w:hAnsi="Arial" w:cs="Arial"/>
          <w:b/>
          <w:bCs/>
          <w:noProof/>
          <w:color w:val="000000" w:themeColor="text1"/>
          <w:sz w:val="24"/>
          <w:szCs w:val="24"/>
        </w:rPr>
        <w:t>1</w:t>
      </w:r>
      <w:r w:rsidRPr="00E5096A">
        <w:rPr>
          <w:rFonts w:ascii="Arial" w:hAnsi="Arial" w:cs="Arial"/>
          <w:b/>
          <w:bCs/>
          <w:color w:val="000000" w:themeColor="text1"/>
          <w:sz w:val="24"/>
          <w:szCs w:val="24"/>
        </w:rPr>
        <w:fldChar w:fldCharType="end"/>
      </w:r>
      <w:r w:rsidRPr="00E5096A">
        <w:rPr>
          <w:rFonts w:ascii="Arial" w:hAnsi="Arial" w:cs="Arial"/>
          <w:b/>
          <w:bCs/>
          <w:color w:val="000000" w:themeColor="text1"/>
          <w:sz w:val="24"/>
          <w:szCs w:val="24"/>
        </w:rPr>
        <w:t xml:space="preserve"> Software Product Process of Management System</w:t>
      </w:r>
      <w:bookmarkEnd w:id="55"/>
    </w:p>
    <w:p w14:paraId="5DC57EE9" w14:textId="3A891633" w:rsidR="004516BA" w:rsidRPr="004516BA" w:rsidRDefault="004516BA" w:rsidP="004516BA">
      <w:pPr>
        <w:spacing w:line="480" w:lineRule="auto"/>
        <w:ind w:left="1797" w:right="1230" w:firstLine="363"/>
        <w:jc w:val="both"/>
        <w:rPr>
          <w:rFonts w:ascii="Arial" w:eastAsia="Arial" w:hAnsi="Arial" w:cs="Arial"/>
          <w:bCs/>
          <w:color w:val="000000"/>
          <w:sz w:val="24"/>
          <w:szCs w:val="24"/>
        </w:rPr>
      </w:pPr>
      <w:r w:rsidRPr="004516BA">
        <w:rPr>
          <w:rFonts w:ascii="Arial" w:eastAsia="Arial" w:hAnsi="Arial" w:cs="Arial"/>
          <w:bCs/>
          <w:color w:val="000000"/>
          <w:sz w:val="24"/>
          <w:szCs w:val="24"/>
        </w:rPr>
        <w:t xml:space="preserve">Agile methodology is a modern approach to software development that emphasizes adaptability, collaboration, and incremental progress. Unlike traditional </w:t>
      </w:r>
      <w:r w:rsidRPr="004516BA">
        <w:rPr>
          <w:rFonts w:ascii="Arial" w:eastAsia="Arial" w:hAnsi="Arial" w:cs="Arial"/>
          <w:bCs/>
          <w:color w:val="000000"/>
          <w:sz w:val="24"/>
          <w:szCs w:val="24"/>
        </w:rPr>
        <w:lastRenderedPageBreak/>
        <w:t>models, which follow a strict sequence of planning, design, development, and delivery, Agile divides the project into smaller, manageable segments known as iterations or sprints. Each iteration produces a functional component of the system that can be reviewed, tested, and improved before moving to the next phase.</w:t>
      </w:r>
    </w:p>
    <w:p w14:paraId="03A75D36" w14:textId="119920B9" w:rsidR="004516BA" w:rsidRPr="004516BA" w:rsidRDefault="004516BA" w:rsidP="004516BA">
      <w:pPr>
        <w:spacing w:line="480" w:lineRule="auto"/>
        <w:ind w:left="1797" w:right="1230" w:firstLine="363"/>
        <w:jc w:val="both"/>
        <w:rPr>
          <w:rFonts w:ascii="Arial" w:eastAsia="Arial" w:hAnsi="Arial" w:cs="Arial"/>
          <w:bCs/>
          <w:color w:val="000000"/>
          <w:sz w:val="24"/>
          <w:szCs w:val="24"/>
        </w:rPr>
      </w:pPr>
      <w:r w:rsidRPr="004516BA">
        <w:rPr>
          <w:rFonts w:ascii="Arial" w:eastAsia="Arial" w:hAnsi="Arial" w:cs="Arial"/>
          <w:bCs/>
          <w:color w:val="000000"/>
          <w:sz w:val="24"/>
          <w:szCs w:val="24"/>
        </w:rPr>
        <w:t>A key principle of Agile is continuous collaboration between developers and stakeholders. Instead of finalizing all requirements at the start, Agile encourages ongoing feedback from the client to ensure that the system being developed aligns with their actual needs. This reduces the risk of producing a product that fails to meet user expectations.</w:t>
      </w:r>
    </w:p>
    <w:p w14:paraId="5B4991F0" w14:textId="36DB2EA4" w:rsidR="004516BA" w:rsidRPr="004516BA" w:rsidRDefault="004516BA" w:rsidP="004516BA">
      <w:pPr>
        <w:spacing w:line="480" w:lineRule="auto"/>
        <w:ind w:left="1797" w:right="1230" w:firstLine="363"/>
        <w:jc w:val="both"/>
        <w:rPr>
          <w:rFonts w:ascii="Arial" w:eastAsia="Arial" w:hAnsi="Arial" w:cs="Arial"/>
          <w:bCs/>
          <w:color w:val="000000"/>
          <w:sz w:val="24"/>
          <w:szCs w:val="24"/>
        </w:rPr>
      </w:pPr>
      <w:r w:rsidRPr="004516BA">
        <w:rPr>
          <w:rFonts w:ascii="Arial" w:eastAsia="Arial" w:hAnsi="Arial" w:cs="Arial"/>
          <w:bCs/>
          <w:color w:val="000000"/>
          <w:sz w:val="24"/>
          <w:szCs w:val="24"/>
        </w:rPr>
        <w:t>Agile also focuses on delivering value early. Rather than waiting for the entire system to be completed, basic features—such as the core booking functionality—are developed first and made usable. Additional features, like stylist selection and email notifications, are added in subsequent iterations.</w:t>
      </w:r>
    </w:p>
    <w:p w14:paraId="68AACCAD" w14:textId="382576D3" w:rsidR="004516BA" w:rsidRPr="004516BA" w:rsidRDefault="004516BA" w:rsidP="004516BA">
      <w:pPr>
        <w:spacing w:line="480" w:lineRule="auto"/>
        <w:ind w:left="1797" w:right="1230" w:firstLine="363"/>
        <w:jc w:val="both"/>
        <w:rPr>
          <w:rFonts w:ascii="Arial" w:eastAsia="Arial" w:hAnsi="Arial" w:cs="Arial"/>
          <w:bCs/>
          <w:color w:val="000000"/>
          <w:sz w:val="24"/>
          <w:szCs w:val="24"/>
        </w:rPr>
      </w:pPr>
      <w:r w:rsidRPr="004516BA">
        <w:rPr>
          <w:rFonts w:ascii="Arial" w:eastAsia="Arial" w:hAnsi="Arial" w:cs="Arial"/>
          <w:bCs/>
          <w:color w:val="000000"/>
          <w:sz w:val="24"/>
          <w:szCs w:val="24"/>
        </w:rPr>
        <w:t>Furthermore, Agile encourages flexibility in planning. If requirements change or new ideas emerge, the development team can adjust priorities without disrupting the entire project. Regular evaluations, called “reviews” or “retrospectives,” allow the team to identify what worked well, what needs improvement, and how to refine future cycles.</w:t>
      </w:r>
    </w:p>
    <w:p w14:paraId="57DBFCC5" w14:textId="77777777" w:rsidR="004516BA" w:rsidRDefault="004516BA" w:rsidP="004516BA">
      <w:pPr>
        <w:spacing w:line="480" w:lineRule="auto"/>
        <w:ind w:left="1797" w:right="1230" w:firstLine="363"/>
        <w:jc w:val="both"/>
        <w:rPr>
          <w:rFonts w:ascii="Arial" w:eastAsia="Arial" w:hAnsi="Arial" w:cs="Arial"/>
          <w:bCs/>
          <w:color w:val="000000"/>
          <w:sz w:val="24"/>
          <w:szCs w:val="24"/>
        </w:rPr>
      </w:pPr>
      <w:r w:rsidRPr="004516BA">
        <w:rPr>
          <w:rFonts w:ascii="Arial" w:eastAsia="Arial" w:hAnsi="Arial" w:cs="Arial"/>
          <w:bCs/>
          <w:color w:val="000000"/>
          <w:sz w:val="24"/>
          <w:szCs w:val="24"/>
        </w:rPr>
        <w:t>By applying Agile methodology to the development of the online reservation system, the project ensures a user-centered design, faster delivery of essential features, and the ability to continuously improve the platform based on feedback from the salon and its customers.</w:t>
      </w:r>
    </w:p>
    <w:p w14:paraId="2C3A6823" w14:textId="77777777" w:rsidR="004516BA" w:rsidRDefault="004516BA" w:rsidP="004516BA">
      <w:pPr>
        <w:spacing w:line="480" w:lineRule="auto"/>
        <w:ind w:left="1797" w:right="1230" w:firstLine="363"/>
        <w:jc w:val="both"/>
        <w:rPr>
          <w:rFonts w:ascii="Arial" w:eastAsia="Arial" w:hAnsi="Arial" w:cs="Arial"/>
          <w:b/>
          <w:bCs/>
          <w:color w:val="000000"/>
          <w:sz w:val="24"/>
          <w:szCs w:val="24"/>
        </w:rPr>
      </w:pPr>
    </w:p>
    <w:p w14:paraId="050EE74B" w14:textId="2D7CEA6F" w:rsidR="00B26F6F" w:rsidRPr="000B5C69" w:rsidRDefault="00B26F6F" w:rsidP="00557C6E">
      <w:pPr>
        <w:spacing w:line="480" w:lineRule="auto"/>
        <w:ind w:left="1800" w:right="1230"/>
        <w:jc w:val="both"/>
        <w:rPr>
          <w:rFonts w:ascii="Arial" w:eastAsia="Arial" w:hAnsi="Arial" w:cs="Arial"/>
          <w:b/>
          <w:bCs/>
          <w:color w:val="000000"/>
          <w:sz w:val="24"/>
          <w:szCs w:val="24"/>
        </w:rPr>
      </w:pPr>
      <w:r w:rsidRPr="000B5C69">
        <w:rPr>
          <w:rFonts w:ascii="Arial" w:eastAsia="Arial" w:hAnsi="Arial" w:cs="Arial"/>
          <w:b/>
          <w:bCs/>
          <w:color w:val="000000"/>
          <w:sz w:val="24"/>
          <w:szCs w:val="24"/>
        </w:rPr>
        <w:t>SYSTEM ARCHITECTURE</w:t>
      </w:r>
    </w:p>
    <w:p w14:paraId="27CBDA3A" w14:textId="143F1641" w:rsidR="00B26F6F" w:rsidRPr="000B5C69" w:rsidRDefault="00DD67FD" w:rsidP="00DD67FD">
      <w:pPr>
        <w:spacing w:line="480" w:lineRule="auto"/>
        <w:ind w:left="1797" w:right="1230" w:firstLine="363"/>
        <w:jc w:val="both"/>
        <w:rPr>
          <w:rFonts w:ascii="Arial" w:eastAsia="Arial" w:hAnsi="Arial" w:cs="Arial"/>
          <w:color w:val="000000"/>
          <w:sz w:val="24"/>
          <w:szCs w:val="24"/>
        </w:rPr>
      </w:pPr>
      <w:r w:rsidRPr="00EA7405">
        <w:rPr>
          <w:rFonts w:ascii="Arial" w:hAnsi="Arial" w:cs="Arial"/>
          <w:b/>
          <w:bCs/>
          <w:noProof/>
          <w:sz w:val="24"/>
          <w:szCs w:val="24"/>
        </w:rPr>
        <w:drawing>
          <wp:anchor distT="0" distB="0" distL="114300" distR="114300" simplePos="0" relativeHeight="251661312" behindDoc="0" locked="0" layoutInCell="1" allowOverlap="1" wp14:anchorId="1A06079B" wp14:editId="567024FB">
            <wp:simplePos x="0" y="0"/>
            <wp:positionH relativeFrom="page">
              <wp:posOffset>1553845</wp:posOffset>
            </wp:positionH>
            <wp:positionV relativeFrom="paragraph">
              <wp:posOffset>626225</wp:posOffset>
            </wp:positionV>
            <wp:extent cx="4607560" cy="2602865"/>
            <wp:effectExtent l="0" t="0" r="2540" b="6985"/>
            <wp:wrapThrough wrapText="bothSides">
              <wp:wrapPolygon edited="0">
                <wp:start x="0" y="0"/>
                <wp:lineTo x="0" y="21500"/>
                <wp:lineTo x="21523" y="21500"/>
                <wp:lineTo x="21523" y="0"/>
                <wp:lineTo x="0" y="0"/>
              </wp:wrapPolygon>
            </wp:wrapThrough>
            <wp:docPr id="70512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0605"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07560" cy="2602865"/>
                    </a:xfrm>
                    <a:prstGeom prst="rect">
                      <a:avLst/>
                    </a:prstGeom>
                  </pic:spPr>
                </pic:pic>
              </a:graphicData>
            </a:graphic>
          </wp:anchor>
        </w:drawing>
      </w:r>
      <w:r w:rsidR="00B26F6F" w:rsidRPr="000B5C69">
        <w:rPr>
          <w:rFonts w:ascii="Arial" w:eastAsia="Arial" w:hAnsi="Arial" w:cs="Arial"/>
          <w:color w:val="000000"/>
          <w:sz w:val="24"/>
          <w:szCs w:val="24"/>
        </w:rPr>
        <w:t>The organizational diagram represents the general design and organization of the system, including its components</w:t>
      </w:r>
      <w:r>
        <w:rPr>
          <w:rFonts w:ascii="Arial" w:eastAsia="Arial" w:hAnsi="Arial" w:cs="Arial"/>
          <w:color w:val="000000"/>
          <w:sz w:val="24"/>
          <w:szCs w:val="24"/>
        </w:rPr>
        <w:t>.</w:t>
      </w:r>
    </w:p>
    <w:p w14:paraId="4224A984" w14:textId="7F9863F1" w:rsidR="000B5C69" w:rsidRPr="00EA7405" w:rsidRDefault="000B5C69" w:rsidP="000B5C69">
      <w:pPr>
        <w:spacing w:line="480" w:lineRule="auto"/>
        <w:ind w:left="1797" w:right="1230"/>
        <w:jc w:val="both"/>
        <w:rPr>
          <w:rFonts w:ascii="Arial" w:eastAsia="Arial" w:hAnsi="Arial" w:cs="Arial"/>
          <w:color w:val="000000"/>
          <w:sz w:val="24"/>
          <w:szCs w:val="24"/>
        </w:rPr>
      </w:pPr>
    </w:p>
    <w:p w14:paraId="138800E0" w14:textId="3E8B69EC" w:rsidR="000B5C69" w:rsidRPr="00EA7405" w:rsidRDefault="000B5C69" w:rsidP="000B5C69">
      <w:pPr>
        <w:spacing w:line="480" w:lineRule="auto"/>
        <w:ind w:left="1797" w:right="1230"/>
        <w:jc w:val="both"/>
        <w:rPr>
          <w:rFonts w:ascii="Arial" w:eastAsia="Arial" w:hAnsi="Arial" w:cs="Arial"/>
          <w:color w:val="000000"/>
          <w:sz w:val="24"/>
          <w:szCs w:val="24"/>
        </w:rPr>
      </w:pPr>
    </w:p>
    <w:p w14:paraId="639655A2" w14:textId="2E0C847E" w:rsidR="000B5C69" w:rsidRPr="00EA7405" w:rsidRDefault="000B5C69" w:rsidP="000B5C69">
      <w:pPr>
        <w:spacing w:line="480" w:lineRule="auto"/>
        <w:ind w:left="1797" w:right="1230"/>
        <w:jc w:val="both"/>
        <w:rPr>
          <w:rFonts w:ascii="Arial" w:eastAsia="Arial" w:hAnsi="Arial" w:cs="Arial"/>
          <w:color w:val="000000"/>
          <w:sz w:val="24"/>
          <w:szCs w:val="24"/>
        </w:rPr>
      </w:pPr>
    </w:p>
    <w:p w14:paraId="196013E7" w14:textId="61EF250C" w:rsidR="000B5C69" w:rsidRPr="00EA7405" w:rsidRDefault="000B5C69" w:rsidP="000B5C69">
      <w:pPr>
        <w:spacing w:line="480" w:lineRule="auto"/>
        <w:ind w:left="1797" w:right="1230"/>
        <w:jc w:val="both"/>
        <w:rPr>
          <w:rFonts w:ascii="Arial" w:eastAsia="Arial" w:hAnsi="Arial" w:cs="Arial"/>
          <w:color w:val="000000"/>
          <w:sz w:val="24"/>
          <w:szCs w:val="24"/>
        </w:rPr>
      </w:pPr>
    </w:p>
    <w:p w14:paraId="15E8358D" w14:textId="5EEDA2C5" w:rsidR="000B5C69" w:rsidRPr="00EA7405" w:rsidRDefault="000B5C69" w:rsidP="000B5C69">
      <w:pPr>
        <w:spacing w:line="480" w:lineRule="auto"/>
        <w:ind w:left="1797" w:right="1230"/>
        <w:jc w:val="both"/>
        <w:rPr>
          <w:rFonts w:ascii="Arial" w:eastAsia="Arial" w:hAnsi="Arial" w:cs="Arial"/>
          <w:color w:val="000000"/>
          <w:sz w:val="24"/>
          <w:szCs w:val="24"/>
        </w:rPr>
      </w:pPr>
    </w:p>
    <w:p w14:paraId="3443D74E" w14:textId="77777777" w:rsidR="00BD32EC" w:rsidRDefault="00BD32EC" w:rsidP="00BD32EC">
      <w:pPr>
        <w:pStyle w:val="Heading4"/>
        <w:rPr>
          <w:rFonts w:ascii="Arial" w:eastAsia="Arial" w:hAnsi="Arial" w:cs="Arial"/>
        </w:rPr>
      </w:pPr>
    </w:p>
    <w:p w14:paraId="3366F525" w14:textId="77777777" w:rsidR="00BD32EC" w:rsidRDefault="00BD32EC" w:rsidP="00BD32EC">
      <w:pPr>
        <w:pStyle w:val="Heading4"/>
        <w:rPr>
          <w:rFonts w:ascii="Arial" w:eastAsia="Arial" w:hAnsi="Arial" w:cs="Arial"/>
        </w:rPr>
      </w:pPr>
    </w:p>
    <w:p w14:paraId="51D573DC" w14:textId="77777777" w:rsidR="00BD32EC" w:rsidRDefault="00BD32EC" w:rsidP="00BD32EC">
      <w:pPr>
        <w:pStyle w:val="Heading4"/>
        <w:rPr>
          <w:rFonts w:ascii="Arial" w:eastAsia="Arial" w:hAnsi="Arial" w:cs="Arial"/>
        </w:rPr>
      </w:pPr>
    </w:p>
    <w:p w14:paraId="085B1148" w14:textId="14FCBEF3" w:rsidR="000B5C69" w:rsidRPr="00E5096A" w:rsidRDefault="006766AD" w:rsidP="006766AD">
      <w:pPr>
        <w:pStyle w:val="Caption"/>
        <w:jc w:val="center"/>
        <w:rPr>
          <w:rFonts w:ascii="Arial" w:eastAsia="Arial" w:hAnsi="Arial" w:cs="Arial"/>
          <w:b/>
          <w:bCs/>
          <w:color w:val="000000" w:themeColor="text1"/>
          <w:sz w:val="24"/>
          <w:szCs w:val="24"/>
        </w:rPr>
      </w:pPr>
      <w:bookmarkStart w:id="56" w:name="_Toc203685020"/>
      <w:r w:rsidRPr="00E5096A">
        <w:rPr>
          <w:rFonts w:ascii="Arial" w:hAnsi="Arial" w:cs="Arial"/>
          <w:b/>
          <w:bCs/>
          <w:color w:val="000000" w:themeColor="text1"/>
          <w:sz w:val="24"/>
          <w:szCs w:val="24"/>
        </w:rPr>
        <w:t xml:space="preserve">Figure </w:t>
      </w:r>
      <w:r w:rsidRPr="00E5096A">
        <w:rPr>
          <w:rFonts w:ascii="Arial" w:hAnsi="Arial" w:cs="Arial"/>
          <w:b/>
          <w:bCs/>
          <w:color w:val="000000" w:themeColor="text1"/>
          <w:sz w:val="24"/>
          <w:szCs w:val="24"/>
        </w:rPr>
        <w:fldChar w:fldCharType="begin"/>
      </w:r>
      <w:r w:rsidRPr="00E5096A">
        <w:rPr>
          <w:rFonts w:ascii="Arial" w:hAnsi="Arial" w:cs="Arial"/>
          <w:b/>
          <w:bCs/>
          <w:color w:val="000000" w:themeColor="text1"/>
          <w:sz w:val="24"/>
          <w:szCs w:val="24"/>
        </w:rPr>
        <w:instrText xml:space="preserve"> SEQ Figure \* ARABIC </w:instrText>
      </w:r>
      <w:r w:rsidRPr="00E5096A">
        <w:rPr>
          <w:rFonts w:ascii="Arial" w:hAnsi="Arial" w:cs="Arial"/>
          <w:b/>
          <w:bCs/>
          <w:color w:val="000000" w:themeColor="text1"/>
          <w:sz w:val="24"/>
          <w:szCs w:val="24"/>
        </w:rPr>
        <w:fldChar w:fldCharType="separate"/>
      </w:r>
      <w:r w:rsidR="00E5096A" w:rsidRPr="00E5096A">
        <w:rPr>
          <w:rFonts w:ascii="Arial" w:hAnsi="Arial" w:cs="Arial"/>
          <w:b/>
          <w:bCs/>
          <w:noProof/>
          <w:color w:val="000000" w:themeColor="text1"/>
          <w:sz w:val="24"/>
          <w:szCs w:val="24"/>
        </w:rPr>
        <w:t>2</w:t>
      </w:r>
      <w:r w:rsidRPr="00E5096A">
        <w:rPr>
          <w:rFonts w:ascii="Arial" w:hAnsi="Arial" w:cs="Arial"/>
          <w:b/>
          <w:bCs/>
          <w:color w:val="000000" w:themeColor="text1"/>
          <w:sz w:val="24"/>
          <w:szCs w:val="24"/>
        </w:rPr>
        <w:fldChar w:fldCharType="end"/>
      </w:r>
      <w:r w:rsidR="00E5096A">
        <w:rPr>
          <w:rFonts w:ascii="Arial" w:hAnsi="Arial" w:cs="Arial"/>
          <w:b/>
          <w:bCs/>
          <w:color w:val="000000" w:themeColor="text1"/>
          <w:sz w:val="24"/>
          <w:szCs w:val="24"/>
        </w:rPr>
        <w:t xml:space="preserve">. </w:t>
      </w:r>
      <w:r w:rsidRPr="00E5096A">
        <w:rPr>
          <w:rFonts w:ascii="Arial" w:hAnsi="Arial" w:cs="Arial"/>
          <w:b/>
          <w:bCs/>
          <w:color w:val="000000" w:themeColor="text1"/>
          <w:sz w:val="24"/>
          <w:szCs w:val="24"/>
        </w:rPr>
        <w:t>System Architecture of Management System.</w:t>
      </w:r>
      <w:bookmarkEnd w:id="56"/>
    </w:p>
    <w:p w14:paraId="55A61097" w14:textId="77777777" w:rsidR="00B26F6F" w:rsidRPr="000B5C69" w:rsidRDefault="00B26F6F" w:rsidP="00B26F6F">
      <w:pPr>
        <w:spacing w:line="480" w:lineRule="auto"/>
        <w:ind w:left="1797" w:right="1230"/>
        <w:jc w:val="both"/>
        <w:rPr>
          <w:rFonts w:ascii="Arial" w:eastAsia="Arial" w:hAnsi="Arial" w:cs="Arial"/>
          <w:color w:val="000000"/>
          <w:sz w:val="24"/>
          <w:szCs w:val="24"/>
        </w:rPr>
      </w:pPr>
      <w:r w:rsidRPr="000B5C69">
        <w:rPr>
          <w:rFonts w:ascii="Arial" w:eastAsia="Arial" w:hAnsi="Arial" w:cs="Arial"/>
          <w:color w:val="000000"/>
          <w:sz w:val="24"/>
          <w:szCs w:val="24"/>
        </w:rPr>
        <w:t xml:space="preserve">The organizational diagram represents the general design </w:t>
      </w:r>
      <w:r>
        <w:rPr>
          <w:rFonts w:ascii="Arial" w:eastAsia="Arial" w:hAnsi="Arial" w:cs="Arial"/>
          <w:color w:val="000000"/>
          <w:sz w:val="24"/>
          <w:szCs w:val="24"/>
        </w:rPr>
        <w:t xml:space="preserve">of </w:t>
      </w:r>
      <w:r w:rsidRPr="000B5C69">
        <w:rPr>
          <w:rFonts w:ascii="Arial" w:eastAsia="Arial" w:hAnsi="Arial" w:cs="Arial"/>
          <w:color w:val="000000"/>
          <w:sz w:val="24"/>
          <w:szCs w:val="24"/>
        </w:rPr>
        <w:t xml:space="preserve">made organization of the system, including </w:t>
      </w:r>
      <w:r>
        <w:rPr>
          <w:rFonts w:ascii="Arial" w:eastAsia="Arial" w:hAnsi="Arial" w:cs="Arial"/>
          <w:color w:val="000000"/>
          <w:sz w:val="24"/>
          <w:szCs w:val="24"/>
        </w:rPr>
        <w:t>its</w:t>
      </w:r>
      <w:r w:rsidRPr="000B5C69">
        <w:rPr>
          <w:rFonts w:ascii="Arial" w:eastAsia="Arial" w:hAnsi="Arial" w:cs="Arial"/>
          <w:color w:val="000000"/>
          <w:sz w:val="24"/>
          <w:szCs w:val="24"/>
        </w:rPr>
        <w:t xml:space="preserve"> components</w:t>
      </w:r>
      <w:r>
        <w:rPr>
          <w:rFonts w:ascii="Arial" w:eastAsia="Arial" w:hAnsi="Arial" w:cs="Arial"/>
          <w:color w:val="000000"/>
          <w:sz w:val="24"/>
          <w:szCs w:val="24"/>
        </w:rPr>
        <w:t>,</w:t>
      </w:r>
      <w:r w:rsidRPr="000B5C69">
        <w:rPr>
          <w:rFonts w:ascii="Arial" w:eastAsia="Arial" w:hAnsi="Arial" w:cs="Arial"/>
          <w:color w:val="000000"/>
          <w:sz w:val="24"/>
          <w:szCs w:val="24"/>
        </w:rPr>
        <w:t xml:space="preserve"> and </w:t>
      </w:r>
      <w:r>
        <w:rPr>
          <w:rFonts w:ascii="Arial" w:eastAsia="Arial" w:hAnsi="Arial" w:cs="Arial"/>
          <w:color w:val="000000"/>
          <w:sz w:val="24"/>
          <w:szCs w:val="24"/>
        </w:rPr>
        <w:t>demonstrates</w:t>
      </w:r>
      <w:r w:rsidRPr="000B5C69">
        <w:rPr>
          <w:rFonts w:ascii="Arial" w:eastAsia="Arial" w:hAnsi="Arial" w:cs="Arial"/>
          <w:color w:val="000000"/>
          <w:sz w:val="24"/>
          <w:szCs w:val="24"/>
        </w:rPr>
        <w:t xml:space="preserve"> that the proponents </w:t>
      </w:r>
      <w:proofErr w:type="gramStart"/>
      <w:r w:rsidRPr="000B5C69">
        <w:rPr>
          <w:rFonts w:ascii="Arial" w:eastAsia="Arial" w:hAnsi="Arial" w:cs="Arial"/>
          <w:color w:val="000000"/>
          <w:sz w:val="24"/>
          <w:szCs w:val="24"/>
        </w:rPr>
        <w:t>have an Understanding of</w:t>
      </w:r>
      <w:proofErr w:type="gramEnd"/>
      <w:r w:rsidRPr="000B5C69">
        <w:rPr>
          <w:rFonts w:ascii="Arial" w:eastAsia="Arial" w:hAnsi="Arial" w:cs="Arial"/>
          <w:color w:val="000000"/>
          <w:sz w:val="24"/>
          <w:szCs w:val="24"/>
        </w:rPr>
        <w:t xml:space="preserve"> the System.</w:t>
      </w:r>
    </w:p>
    <w:p w14:paraId="65359C4C" w14:textId="4E04BB69" w:rsidR="00B26F6F" w:rsidRPr="004F0241" w:rsidRDefault="00B26F6F" w:rsidP="004F0241">
      <w:pPr>
        <w:spacing w:line="480" w:lineRule="auto"/>
        <w:ind w:left="1797" w:right="1230"/>
        <w:jc w:val="both"/>
        <w:rPr>
          <w:rFonts w:ascii="Arial" w:eastAsia="Arial" w:hAnsi="Arial" w:cs="Arial"/>
          <w:color w:val="000000"/>
          <w:sz w:val="24"/>
          <w:szCs w:val="24"/>
        </w:rPr>
      </w:pPr>
      <w:r w:rsidRPr="000B5C69">
        <w:rPr>
          <w:rFonts w:ascii="Arial" w:eastAsia="Arial" w:hAnsi="Arial" w:cs="Arial"/>
          <w:color w:val="000000"/>
          <w:sz w:val="24"/>
          <w:szCs w:val="24"/>
        </w:rPr>
        <w:t xml:space="preserve">                  The following presentation illustrates how the information of the Client/ Customer and the administration is stored in the system's database and how they need it to access their accounts to be directed into the system's interface, which the system </w:t>
      </w:r>
      <w:r>
        <w:rPr>
          <w:rFonts w:ascii="Arial" w:eastAsia="Arial" w:hAnsi="Arial" w:cs="Arial"/>
          <w:color w:val="000000"/>
          <w:sz w:val="24"/>
          <w:szCs w:val="24"/>
        </w:rPr>
        <w:t>could</w:t>
      </w:r>
      <w:r w:rsidRPr="000B5C69">
        <w:rPr>
          <w:rFonts w:ascii="Arial" w:eastAsia="Arial" w:hAnsi="Arial" w:cs="Arial"/>
          <w:color w:val="000000"/>
          <w:sz w:val="24"/>
          <w:szCs w:val="24"/>
        </w:rPr>
        <w:t xml:space="preserve"> access online or through the web. This allows clients/ customer and administrator to securely access their respective accounts and perform important system activities.  Their data is not only kept in the system's database, but it also </w:t>
      </w:r>
      <w:r w:rsidRPr="000B5C69">
        <w:rPr>
          <w:rFonts w:ascii="Arial" w:eastAsia="Arial" w:hAnsi="Arial" w:cs="Arial"/>
          <w:color w:val="000000"/>
          <w:sz w:val="24"/>
          <w:szCs w:val="24"/>
        </w:rPr>
        <w:lastRenderedPageBreak/>
        <w:t>allows for proper data management and retrieval, which improves the system general functionality.</w:t>
      </w:r>
      <w:r>
        <w:rPr>
          <w:rFonts w:ascii="Arial" w:eastAsia="Arial" w:hAnsi="Arial" w:cs="Arial"/>
          <w:color w:val="000000"/>
          <w:sz w:val="24"/>
          <w:szCs w:val="24"/>
        </w:rPr>
        <w:t xml:space="preserve"> </w:t>
      </w:r>
      <w:bookmarkStart w:id="57" w:name="_Toc203581495"/>
    </w:p>
    <w:p w14:paraId="5085E15C" w14:textId="1F4EBC2A" w:rsidR="00E92602" w:rsidRPr="0075243E" w:rsidRDefault="00E92602" w:rsidP="004F0241">
      <w:pPr>
        <w:pStyle w:val="Heading2"/>
        <w:spacing w:line="480" w:lineRule="auto"/>
        <w:ind w:left="1800" w:right="1440"/>
        <w:jc w:val="both"/>
        <w:rPr>
          <w:rFonts w:ascii="Arial" w:eastAsia="Arial" w:hAnsi="Arial" w:cs="Arial"/>
        </w:rPr>
      </w:pPr>
      <w:bookmarkStart w:id="58" w:name="_Toc203688549"/>
      <w:r w:rsidRPr="0075243E">
        <w:rPr>
          <w:rFonts w:ascii="Arial" w:eastAsia="Arial" w:hAnsi="Arial" w:cs="Arial"/>
        </w:rPr>
        <w:t>Conceptual Design</w:t>
      </w:r>
      <w:bookmarkEnd w:id="57"/>
      <w:bookmarkEnd w:id="58"/>
    </w:p>
    <w:p w14:paraId="08BEA66C" w14:textId="5FC404D0" w:rsidR="004F0241" w:rsidRPr="006C6FA8" w:rsidRDefault="00B26F6F" w:rsidP="004F0241">
      <w:pPr>
        <w:pStyle w:val="Caption"/>
        <w:keepNext/>
        <w:spacing w:line="480" w:lineRule="auto"/>
        <w:ind w:left="1800" w:right="1440"/>
        <w:jc w:val="both"/>
        <w:rPr>
          <w:rFonts w:ascii="Arial" w:hAnsi="Arial" w:cs="Arial"/>
          <w:b/>
          <w:bCs/>
          <w:color w:val="000000" w:themeColor="text1"/>
          <w:sz w:val="24"/>
          <w:szCs w:val="24"/>
        </w:rPr>
      </w:pPr>
      <w:r w:rsidRPr="00E92602">
        <w:rPr>
          <w:rFonts w:ascii="Arial" w:eastAsia="Arial" w:hAnsi="Arial" w:cs="Arial"/>
          <w:color w:val="000000"/>
          <w:sz w:val="24"/>
          <w:szCs w:val="24"/>
        </w:rPr>
        <w:t>This section represents the application as a conceptual entity -relationship model. Verification of the conceptual designs required to ensure that all needed data has been acquired and that is supports all processes identified in the requirement specifications</w:t>
      </w:r>
      <w:bookmarkStart w:id="59" w:name="_Toc203687444"/>
      <w:r w:rsidR="004F0241" w:rsidRPr="004F0241">
        <w:rPr>
          <w:rFonts w:ascii="Arial" w:hAnsi="Arial" w:cs="Arial"/>
          <w:b/>
          <w:bCs/>
          <w:color w:val="000000" w:themeColor="text1"/>
          <w:sz w:val="24"/>
          <w:szCs w:val="24"/>
        </w:rPr>
        <w:t xml:space="preserve"> </w:t>
      </w:r>
      <w:bookmarkEnd w:id="59"/>
    </w:p>
    <w:p w14:paraId="0BEE829D" w14:textId="6941671B" w:rsidR="004F0241" w:rsidRDefault="004F0241" w:rsidP="004F0241">
      <w:pPr>
        <w:spacing w:line="480" w:lineRule="auto"/>
        <w:ind w:left="1797" w:right="1230"/>
        <w:jc w:val="center"/>
        <w:rPr>
          <w:rFonts w:ascii="Arial" w:hAnsi="Arial" w:cs="Arial"/>
          <w:noProof/>
          <w:sz w:val="24"/>
          <w:szCs w:val="24"/>
        </w:rPr>
      </w:pPr>
      <w:r w:rsidRPr="004F0241">
        <w:rPr>
          <w:rFonts w:ascii="Arial" w:hAnsi="Arial" w:cs="Arial"/>
          <w:b/>
          <w:bCs/>
          <w:color w:val="000000" w:themeColor="text1"/>
          <w:sz w:val="24"/>
          <w:szCs w:val="24"/>
        </w:rPr>
        <w:drawing>
          <wp:inline distT="0" distB="0" distL="0" distR="0" wp14:anchorId="6BAD13DA" wp14:editId="1DB63042">
            <wp:extent cx="5692534" cy="485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1" r="-2921"/>
                    <a:stretch/>
                  </pic:blipFill>
                  <pic:spPr bwMode="auto">
                    <a:xfrm>
                      <a:off x="0" y="0"/>
                      <a:ext cx="5722384" cy="4881946"/>
                    </a:xfrm>
                    <a:prstGeom prst="rect">
                      <a:avLst/>
                    </a:prstGeom>
                    <a:ln>
                      <a:noFill/>
                    </a:ln>
                    <a:extLst>
                      <a:ext uri="{53640926-AAD7-44D8-BBD7-CCE9431645EC}">
                        <a14:shadowObscured xmlns:a14="http://schemas.microsoft.com/office/drawing/2010/main"/>
                      </a:ext>
                    </a:extLst>
                  </pic:spPr>
                </pic:pic>
              </a:graphicData>
            </a:graphic>
          </wp:inline>
        </w:drawing>
      </w:r>
      <w:r w:rsidR="000B5ECE">
        <w:rPr>
          <w:rFonts w:ascii="Arial" w:hAnsi="Arial" w:cs="Arial"/>
          <w:b/>
          <w:bCs/>
          <w:color w:val="000000" w:themeColor="text1"/>
          <w:sz w:val="24"/>
          <w:szCs w:val="24"/>
        </w:rPr>
        <w:lastRenderedPageBreak/>
        <w:t>Fig</w:t>
      </w:r>
      <w:r w:rsidR="00557C6E">
        <w:rPr>
          <w:rFonts w:ascii="Arial" w:hAnsi="Arial" w:cs="Arial"/>
          <w:b/>
          <w:bCs/>
          <w:color w:val="000000" w:themeColor="text1"/>
          <w:sz w:val="24"/>
          <w:szCs w:val="24"/>
        </w:rPr>
        <w:t>ure3</w:t>
      </w:r>
      <w:r w:rsidRPr="006C6FA8">
        <w:rPr>
          <w:rFonts w:ascii="Arial" w:hAnsi="Arial" w:cs="Arial"/>
          <w:b/>
          <w:bCs/>
          <w:color w:val="000000" w:themeColor="text1"/>
          <w:sz w:val="24"/>
          <w:szCs w:val="24"/>
        </w:rPr>
        <w:t>.  Research Paradigm of Management System</w:t>
      </w:r>
      <w:r w:rsidRPr="00EA7405">
        <w:rPr>
          <w:rFonts w:ascii="Arial" w:hAnsi="Arial" w:cs="Arial"/>
          <w:noProof/>
          <w:sz w:val="24"/>
          <w:szCs w:val="24"/>
        </w:rPr>
        <w:t xml:space="preserve"> </w:t>
      </w:r>
    </w:p>
    <w:p w14:paraId="3799D220" w14:textId="77777777" w:rsidR="004F0241" w:rsidRDefault="004F0241" w:rsidP="004F0241">
      <w:pPr>
        <w:spacing w:line="480" w:lineRule="auto"/>
        <w:ind w:left="1797" w:right="1230" w:firstLine="363"/>
        <w:jc w:val="both"/>
      </w:pPr>
      <w:r w:rsidRPr="00E92602">
        <w:rPr>
          <w:rFonts w:ascii="Arial" w:hAnsi="Arial" w:cs="Arial"/>
          <w:noProof/>
          <w:sz w:val="24"/>
          <w:szCs w:val="24"/>
        </w:rPr>
        <w:t>system for Celebrity Styles Hair Salon by transforming specific inputs into desirable outputs through a series of processes. The inputs (I) of the system include system development requirements, user information, customer/client details, and reservation system requirements. These inputs  undergo a series of processes (P), consisting of planning, requirements analysis, building, and testing, to produce the desired outputs (O). The expected outputs of this system are a web application for scheduling appointments, an employee management system, and an inventory control</w:t>
      </w:r>
      <w:r>
        <w:rPr>
          <w:rFonts w:ascii="Arial" w:hAnsi="Arial" w:cs="Arial"/>
          <w:noProof/>
          <w:sz w:val="24"/>
          <w:szCs w:val="24"/>
        </w:rPr>
        <w:t xml:space="preserve"> </w:t>
      </w:r>
      <w:r w:rsidRPr="00E92602">
        <w:rPr>
          <w:rFonts w:ascii="Arial" w:hAnsi="Arial" w:cs="Arial"/>
          <w:noProof/>
          <w:sz w:val="24"/>
          <w:szCs w:val="24"/>
        </w:rPr>
        <w:t>system.</w:t>
      </w:r>
      <w:r w:rsidRPr="00E92602">
        <w:t xml:space="preserve"> </w:t>
      </w:r>
    </w:p>
    <w:p w14:paraId="19FF9512" w14:textId="3EFD2229" w:rsidR="00BD32EC" w:rsidRPr="00BD32EC" w:rsidRDefault="00557C6E" w:rsidP="004F0241">
      <w:pPr>
        <w:spacing w:line="480" w:lineRule="auto"/>
        <w:ind w:left="1797" w:right="123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5BB4F66" wp14:editId="51247D76">
            <wp:extent cx="5720359" cy="256507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108" b="14631"/>
                    <a:stretch/>
                  </pic:blipFill>
                  <pic:spPr bwMode="auto">
                    <a:xfrm>
                      <a:off x="0" y="0"/>
                      <a:ext cx="5760240" cy="2582953"/>
                    </a:xfrm>
                    <a:prstGeom prst="rect">
                      <a:avLst/>
                    </a:prstGeom>
                    <a:noFill/>
                    <a:ln>
                      <a:noFill/>
                    </a:ln>
                    <a:extLst>
                      <a:ext uri="{53640926-AAD7-44D8-BBD7-CCE9431645EC}">
                        <a14:shadowObscured xmlns:a14="http://schemas.microsoft.com/office/drawing/2010/main"/>
                      </a:ext>
                    </a:extLst>
                  </pic:spPr>
                </pic:pic>
              </a:graphicData>
            </a:graphic>
          </wp:inline>
        </w:drawing>
      </w:r>
    </w:p>
    <w:p w14:paraId="4CB89D84" w14:textId="2B06A924" w:rsidR="006766AD" w:rsidRPr="00E5096A" w:rsidRDefault="006766AD" w:rsidP="006766AD">
      <w:pPr>
        <w:pStyle w:val="Caption"/>
        <w:jc w:val="center"/>
        <w:rPr>
          <w:rFonts w:ascii="Arial" w:hAnsi="Arial" w:cs="Arial"/>
          <w:b/>
          <w:bCs/>
          <w:color w:val="000000" w:themeColor="text1"/>
          <w:sz w:val="24"/>
          <w:szCs w:val="24"/>
        </w:rPr>
      </w:pPr>
      <w:bookmarkStart w:id="60" w:name="_Toc203685021"/>
      <w:r w:rsidRPr="00E5096A">
        <w:rPr>
          <w:rFonts w:ascii="Arial" w:hAnsi="Arial" w:cs="Arial"/>
          <w:b/>
          <w:bCs/>
          <w:color w:val="000000" w:themeColor="text1"/>
          <w:sz w:val="24"/>
          <w:szCs w:val="24"/>
        </w:rPr>
        <w:t xml:space="preserve">Figure </w:t>
      </w:r>
      <w:r w:rsidR="00557C6E">
        <w:rPr>
          <w:rFonts w:ascii="Arial" w:hAnsi="Arial" w:cs="Arial"/>
          <w:b/>
          <w:bCs/>
          <w:color w:val="000000" w:themeColor="text1"/>
          <w:sz w:val="24"/>
          <w:szCs w:val="24"/>
        </w:rPr>
        <w:t>4</w:t>
      </w:r>
      <w:r w:rsidRPr="00E5096A">
        <w:rPr>
          <w:rFonts w:ascii="Arial" w:hAnsi="Arial" w:cs="Arial"/>
          <w:b/>
          <w:bCs/>
          <w:color w:val="000000" w:themeColor="text1"/>
          <w:sz w:val="24"/>
          <w:szCs w:val="24"/>
        </w:rPr>
        <w:t>.</w:t>
      </w:r>
      <w:r w:rsidR="00557C6E">
        <w:rPr>
          <w:rFonts w:ascii="Arial" w:hAnsi="Arial" w:cs="Arial"/>
          <w:b/>
          <w:bCs/>
          <w:color w:val="000000" w:themeColor="text1"/>
          <w:sz w:val="24"/>
          <w:szCs w:val="24"/>
        </w:rPr>
        <w:t xml:space="preserve"> </w:t>
      </w:r>
      <w:r w:rsidRPr="00E5096A">
        <w:rPr>
          <w:rFonts w:ascii="Arial" w:hAnsi="Arial" w:cs="Arial"/>
          <w:b/>
          <w:bCs/>
          <w:color w:val="000000" w:themeColor="text1"/>
          <w:sz w:val="24"/>
          <w:szCs w:val="24"/>
        </w:rPr>
        <w:t>Hierarchical Input Process Output</w:t>
      </w:r>
      <w:bookmarkEnd w:id="60"/>
    </w:p>
    <w:p w14:paraId="43233656" w14:textId="77777777" w:rsidR="00B26F6F" w:rsidRDefault="00B26F6F" w:rsidP="004F0241">
      <w:pPr>
        <w:spacing w:line="480" w:lineRule="auto"/>
        <w:ind w:left="1797" w:right="1230" w:firstLine="361"/>
        <w:jc w:val="both"/>
        <w:rPr>
          <w:noProof/>
        </w:rPr>
      </w:pPr>
      <w:r w:rsidRPr="00E92602">
        <w:rPr>
          <w:rFonts w:ascii="Arial" w:hAnsi="Arial" w:cs="Arial"/>
          <w:noProof/>
          <w:sz w:val="24"/>
          <w:szCs w:val="24"/>
        </w:rPr>
        <w:t xml:space="preserve">The HIPO (Hierarchical Input Process Output) diagram seamlessly integrates two systematic methodologies for system analysis, providing a structured documentation mechanism. Analysis leverage HIPO diagrams to gain is comprehensive overview of the system functions employee, a hierarchical decomposition of function into sub – </w:t>
      </w:r>
      <w:r w:rsidRPr="00E92602">
        <w:rPr>
          <w:rFonts w:ascii="Arial" w:hAnsi="Arial" w:cs="Arial"/>
          <w:noProof/>
          <w:sz w:val="24"/>
          <w:szCs w:val="24"/>
        </w:rPr>
        <w:lastRenderedPageBreak/>
        <w:t>functions. The diagram effectively elucidates the system's operational workflow, offering high level-picture of its inner workings. facilitating diagrams serve as an invaluable for documentation purposes, offering clear and intuitive graphical representations. Such visual aids greatly enhance understanding for both designers and managers, facilitating smoother communication and decision making</w:t>
      </w:r>
      <w:r w:rsidRPr="00E92602">
        <w:rPr>
          <w:noProof/>
        </w:rPr>
        <w:t xml:space="preserve"> </w:t>
      </w:r>
    </w:p>
    <w:p w14:paraId="76D703DA" w14:textId="5351F286" w:rsidR="00E92602" w:rsidRPr="00175B7A" w:rsidRDefault="00E92602" w:rsidP="00175B7A">
      <w:pPr>
        <w:pStyle w:val="Heading2"/>
        <w:rPr>
          <w:rFonts w:ascii="Arial" w:hAnsi="Arial" w:cs="Arial"/>
          <w:noProof/>
        </w:rPr>
      </w:pPr>
      <w:bookmarkStart w:id="61" w:name="_Toc203581496"/>
      <w:bookmarkStart w:id="62" w:name="_Toc203688550"/>
      <w:r w:rsidRPr="00175B7A">
        <w:rPr>
          <w:rFonts w:ascii="Arial" w:hAnsi="Arial" w:cs="Arial"/>
          <w:noProof/>
        </w:rPr>
        <w:t>Cost benefit Analysis</w:t>
      </w:r>
      <w:bookmarkEnd w:id="61"/>
      <w:bookmarkEnd w:id="62"/>
    </w:p>
    <w:p w14:paraId="3CFD6490" w14:textId="31BBC8FE" w:rsidR="00E92602" w:rsidRPr="00EA7405" w:rsidRDefault="00E92602" w:rsidP="00E92602">
      <w:pPr>
        <w:spacing w:line="480" w:lineRule="auto"/>
        <w:ind w:left="1797" w:right="1230"/>
        <w:jc w:val="center"/>
        <w:rPr>
          <w:rFonts w:ascii="Arial" w:hAnsi="Arial" w:cs="Arial"/>
        </w:rPr>
      </w:pPr>
      <w:r w:rsidRPr="00EA7405">
        <w:rPr>
          <w:rFonts w:ascii="Arial" w:eastAsia="Arial" w:hAnsi="Arial" w:cs="Arial"/>
          <w:b/>
          <w:bCs/>
          <w:noProof/>
          <w:color w:val="000000"/>
          <w:sz w:val="24"/>
          <w:szCs w:val="24"/>
        </w:rPr>
        <w:drawing>
          <wp:inline distT="0" distB="0" distL="0" distR="0" wp14:anchorId="304B291D" wp14:editId="4E750BFC">
            <wp:extent cx="5306165" cy="391532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3915321"/>
                    </a:xfrm>
                    <a:prstGeom prst="rect">
                      <a:avLst/>
                    </a:prstGeom>
                  </pic:spPr>
                </pic:pic>
              </a:graphicData>
            </a:graphic>
          </wp:inline>
        </w:drawing>
      </w:r>
    </w:p>
    <w:p w14:paraId="7DE0F7AD" w14:textId="3CE7668C" w:rsidR="006C6FA8" w:rsidRPr="006C6FA8" w:rsidRDefault="006C6FA8" w:rsidP="006C6FA8">
      <w:pPr>
        <w:pStyle w:val="Caption"/>
        <w:keepNext/>
        <w:jc w:val="center"/>
        <w:rPr>
          <w:rFonts w:ascii="Arial" w:hAnsi="Arial" w:cs="Arial"/>
          <w:b/>
          <w:bCs/>
          <w:color w:val="000000" w:themeColor="text1"/>
          <w:sz w:val="24"/>
          <w:szCs w:val="24"/>
        </w:rPr>
      </w:pPr>
      <w:bookmarkStart w:id="63" w:name="_Toc203687445"/>
      <w:r w:rsidRPr="006C6FA8">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1</w:t>
      </w:r>
      <w:r w:rsidRPr="006C6FA8">
        <w:rPr>
          <w:rFonts w:ascii="Arial" w:hAnsi="Arial" w:cs="Arial"/>
          <w:b/>
          <w:bCs/>
          <w:color w:val="000000" w:themeColor="text1"/>
          <w:sz w:val="24"/>
          <w:szCs w:val="24"/>
        </w:rPr>
        <w:t>. Cost and Benefits of Web app for Celebrity Salon.</w:t>
      </w:r>
      <w:bookmarkEnd w:id="63"/>
    </w:p>
    <w:p w14:paraId="3A4B1D62" w14:textId="77777777" w:rsidR="00B26F6F" w:rsidRDefault="00E92602" w:rsidP="00B26F6F">
      <w:pPr>
        <w:spacing w:line="480" w:lineRule="auto"/>
        <w:ind w:left="1797" w:right="1230"/>
        <w:jc w:val="both"/>
        <w:rPr>
          <w:rFonts w:ascii="Arial" w:hAnsi="Arial" w:cs="Arial"/>
          <w:noProof/>
          <w:sz w:val="24"/>
          <w:szCs w:val="24"/>
        </w:rPr>
      </w:pPr>
      <w:r w:rsidRPr="00EA7405">
        <w:rPr>
          <w:rFonts w:ascii="Arial" w:hAnsi="Arial" w:cs="Arial"/>
          <w:noProof/>
          <w:sz w:val="24"/>
          <w:szCs w:val="24"/>
        </w:rPr>
        <w:t xml:space="preserve">        </w:t>
      </w:r>
      <w:r w:rsidR="00B26F6F" w:rsidRPr="00E92602">
        <w:rPr>
          <w:rFonts w:ascii="Arial" w:hAnsi="Arial" w:cs="Arial"/>
          <w:noProof/>
          <w:sz w:val="24"/>
          <w:szCs w:val="24"/>
        </w:rPr>
        <w:t xml:space="preserve">The table represents the planned projects development cost as reported by the proponents. It includes the system, web hosting and domain name of the project for a total of 24,000. With an estimated yearly revenue increase of 10,000, the salon </w:t>
      </w:r>
      <w:r w:rsidR="00B26F6F">
        <w:rPr>
          <w:rFonts w:ascii="Arial" w:hAnsi="Arial" w:cs="Arial"/>
          <w:noProof/>
          <w:sz w:val="24"/>
          <w:szCs w:val="24"/>
        </w:rPr>
        <w:t xml:space="preserve">was </w:t>
      </w:r>
      <w:r w:rsidR="00B26F6F" w:rsidRPr="00E92602">
        <w:rPr>
          <w:rFonts w:ascii="Arial" w:hAnsi="Arial" w:cs="Arial"/>
          <w:noProof/>
          <w:sz w:val="24"/>
          <w:szCs w:val="24"/>
        </w:rPr>
        <w:t xml:space="preserve">able to break even on the investment in about 2.4 years and eventually yield a </w:t>
      </w:r>
      <w:r w:rsidR="00B26F6F" w:rsidRPr="00E92602">
        <w:rPr>
          <w:rFonts w:ascii="Arial" w:hAnsi="Arial" w:cs="Arial"/>
          <w:noProof/>
          <w:sz w:val="24"/>
          <w:szCs w:val="24"/>
        </w:rPr>
        <w:lastRenderedPageBreak/>
        <w:t xml:space="preserve">positive return on investment. This is </w:t>
      </w:r>
      <w:r w:rsidR="00B26F6F">
        <w:rPr>
          <w:rFonts w:ascii="Arial" w:hAnsi="Arial" w:cs="Arial"/>
          <w:noProof/>
          <w:sz w:val="24"/>
          <w:szCs w:val="24"/>
        </w:rPr>
        <w:t>because</w:t>
      </w:r>
      <w:r w:rsidR="00B26F6F" w:rsidRPr="00E92602">
        <w:rPr>
          <w:rFonts w:ascii="Arial" w:hAnsi="Arial" w:cs="Arial"/>
          <w:noProof/>
          <w:sz w:val="24"/>
          <w:szCs w:val="24"/>
        </w:rPr>
        <w:t xml:space="preserve"> the total investment of 24,000, which includes 19,000 for the web app development and 5,000 for web hosting and domain registration, is expected to yield significant benefits, such as increased online presence, improved customer engagement, increased revenue, and a competitive advantage.</w:t>
      </w:r>
    </w:p>
    <w:p w14:paraId="3C2F23AA" w14:textId="6EB3168F" w:rsidR="00D241CB" w:rsidRPr="00EA7405" w:rsidRDefault="00D241CB" w:rsidP="00D241CB">
      <w:pPr>
        <w:spacing w:line="480" w:lineRule="auto"/>
        <w:ind w:left="1797" w:right="1230"/>
        <w:jc w:val="both"/>
        <w:rPr>
          <w:rFonts w:ascii="Arial" w:eastAsia="Arial" w:hAnsi="Arial" w:cs="Arial"/>
          <w:b/>
          <w:bCs/>
          <w:color w:val="000000"/>
          <w:sz w:val="24"/>
          <w:szCs w:val="24"/>
        </w:rPr>
      </w:pPr>
      <w:r w:rsidRPr="00EA7405">
        <w:rPr>
          <w:rFonts w:ascii="Arial" w:eastAsia="Arial" w:hAnsi="Arial" w:cs="Arial"/>
          <w:b/>
          <w:bCs/>
          <w:color w:val="000000"/>
          <w:sz w:val="24"/>
          <w:szCs w:val="24"/>
        </w:rPr>
        <w:t>Software</w:t>
      </w:r>
    </w:p>
    <w:p w14:paraId="12A28258" w14:textId="25C1B3AD" w:rsidR="00D241CB" w:rsidRPr="00EA7405" w:rsidRDefault="00B26F6F" w:rsidP="00D241CB">
      <w:pPr>
        <w:spacing w:line="480" w:lineRule="auto"/>
        <w:ind w:left="1797" w:right="1230"/>
        <w:jc w:val="both"/>
        <w:rPr>
          <w:rFonts w:ascii="Arial" w:hAnsi="Arial" w:cs="Arial"/>
        </w:rPr>
      </w:pPr>
      <w:r w:rsidRPr="00D241CB">
        <w:rPr>
          <w:rFonts w:ascii="Arial" w:eastAsia="Arial" w:hAnsi="Arial" w:cs="Arial"/>
          <w:color w:val="000000"/>
          <w:sz w:val="24"/>
          <w:szCs w:val="24"/>
        </w:rPr>
        <w:t xml:space="preserve">           The following software we used and required by the project developers. The specification and description are listed below, along with a specific request.</w:t>
      </w:r>
      <w:r w:rsidRPr="00D241CB">
        <w:t xml:space="preserve"> </w:t>
      </w:r>
      <w:r w:rsidR="00D241CB" w:rsidRPr="00EA7405">
        <w:rPr>
          <w:rFonts w:ascii="Arial" w:eastAsia="Arial" w:hAnsi="Arial" w:cs="Arial"/>
          <w:b/>
          <w:bCs/>
          <w:noProof/>
          <w:color w:val="000000"/>
          <w:sz w:val="24"/>
          <w:szCs w:val="24"/>
        </w:rPr>
        <w:drawing>
          <wp:inline distT="0" distB="0" distL="0" distR="0" wp14:anchorId="04132044" wp14:editId="6CC9732B">
            <wp:extent cx="5315585" cy="2858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5585" cy="2858135"/>
                    </a:xfrm>
                    <a:prstGeom prst="rect">
                      <a:avLst/>
                    </a:prstGeom>
                    <a:noFill/>
                  </pic:spPr>
                </pic:pic>
              </a:graphicData>
            </a:graphic>
          </wp:inline>
        </w:drawing>
      </w:r>
    </w:p>
    <w:p w14:paraId="264CE670" w14:textId="3EBB7521" w:rsidR="006C6FA8" w:rsidRPr="006C6FA8" w:rsidRDefault="006C6FA8" w:rsidP="006C6FA8">
      <w:pPr>
        <w:pStyle w:val="Caption"/>
        <w:keepNext/>
        <w:jc w:val="center"/>
        <w:rPr>
          <w:rFonts w:ascii="Arial" w:hAnsi="Arial" w:cs="Arial"/>
          <w:b/>
          <w:bCs/>
          <w:color w:val="000000" w:themeColor="text1"/>
          <w:sz w:val="24"/>
          <w:szCs w:val="24"/>
        </w:rPr>
      </w:pPr>
      <w:bookmarkStart w:id="64" w:name="_Toc203687446"/>
      <w:r w:rsidRPr="006C6FA8">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2</w:t>
      </w:r>
      <w:r w:rsidRPr="006C6FA8">
        <w:rPr>
          <w:rFonts w:ascii="Arial" w:hAnsi="Arial" w:cs="Arial"/>
          <w:b/>
          <w:bCs/>
          <w:color w:val="000000" w:themeColor="text1"/>
          <w:sz w:val="24"/>
          <w:szCs w:val="24"/>
        </w:rPr>
        <w:t>. Software Requirements</w:t>
      </w:r>
      <w:bookmarkEnd w:id="64"/>
    </w:p>
    <w:p w14:paraId="51571916" w14:textId="77777777" w:rsidR="00B26F6F" w:rsidRPr="00D241CB" w:rsidRDefault="00B26F6F" w:rsidP="00B26F6F">
      <w:pPr>
        <w:spacing w:line="480" w:lineRule="auto"/>
        <w:ind w:left="1797" w:right="1230"/>
        <w:jc w:val="both"/>
        <w:rPr>
          <w:rFonts w:ascii="Arial" w:eastAsia="Arial" w:hAnsi="Arial" w:cs="Arial"/>
          <w:b/>
          <w:bCs/>
          <w:color w:val="000000"/>
          <w:sz w:val="24"/>
          <w:szCs w:val="24"/>
        </w:rPr>
      </w:pPr>
      <w:r w:rsidRPr="00D241CB">
        <w:rPr>
          <w:rFonts w:ascii="Arial" w:eastAsia="Arial" w:hAnsi="Arial" w:cs="Arial"/>
          <w:b/>
          <w:bCs/>
          <w:color w:val="000000"/>
          <w:sz w:val="24"/>
          <w:szCs w:val="24"/>
        </w:rPr>
        <w:t>Hardware</w:t>
      </w:r>
    </w:p>
    <w:p w14:paraId="156A42C7" w14:textId="77777777" w:rsidR="00B26F6F" w:rsidRPr="00D241CB" w:rsidRDefault="00B26F6F" w:rsidP="00B26F6F">
      <w:pPr>
        <w:spacing w:line="480" w:lineRule="auto"/>
        <w:ind w:left="1797" w:right="1230"/>
        <w:jc w:val="both"/>
        <w:rPr>
          <w:rFonts w:ascii="Arial" w:eastAsia="Arial" w:hAnsi="Arial" w:cs="Arial"/>
          <w:color w:val="000000"/>
          <w:sz w:val="24"/>
          <w:szCs w:val="24"/>
        </w:rPr>
      </w:pPr>
      <w:r w:rsidRPr="00D241CB">
        <w:rPr>
          <w:rFonts w:ascii="Arial" w:eastAsia="Arial" w:hAnsi="Arial" w:cs="Arial"/>
          <w:color w:val="000000"/>
          <w:sz w:val="24"/>
          <w:szCs w:val="24"/>
        </w:rPr>
        <w:t xml:space="preserve">          The hardware used and requirements by the developers to build the project is described in the following section. Hardware refers to the physical components of a computer, as opposed to the data it stores or acts on. The developers decided that </w:t>
      </w:r>
    </w:p>
    <w:p w14:paraId="28908158" w14:textId="77777777" w:rsidR="00B26F6F" w:rsidRDefault="00B26F6F" w:rsidP="00B26F6F">
      <w:pPr>
        <w:spacing w:line="480" w:lineRule="auto"/>
        <w:ind w:left="1797" w:right="1230"/>
        <w:jc w:val="both"/>
        <w:rPr>
          <w:noProof/>
        </w:rPr>
      </w:pPr>
      <w:r w:rsidRPr="00D241CB">
        <w:rPr>
          <w:rFonts w:ascii="Arial" w:eastAsia="Arial" w:hAnsi="Arial" w:cs="Arial"/>
          <w:color w:val="000000"/>
          <w:sz w:val="24"/>
          <w:szCs w:val="24"/>
        </w:rPr>
        <w:lastRenderedPageBreak/>
        <w:t>it would be used to justify the project.</w:t>
      </w:r>
      <w:r w:rsidRPr="005A7CFF">
        <w:rPr>
          <w:noProof/>
        </w:rPr>
        <w:t xml:space="preserve"> </w:t>
      </w:r>
    </w:p>
    <w:p w14:paraId="4C2074FA" w14:textId="77777777" w:rsidR="006C6FA8" w:rsidRDefault="005A7CFF" w:rsidP="00B26F6F">
      <w:pPr>
        <w:spacing w:line="480" w:lineRule="auto"/>
        <w:ind w:left="1797" w:right="1230"/>
        <w:jc w:val="center"/>
      </w:pPr>
      <w:r w:rsidRPr="00EA7405">
        <w:rPr>
          <w:rFonts w:ascii="Arial" w:eastAsia="Arial" w:hAnsi="Arial" w:cs="Arial"/>
          <w:noProof/>
          <w:color w:val="000000"/>
          <w:sz w:val="24"/>
          <w:szCs w:val="24"/>
        </w:rPr>
        <w:drawing>
          <wp:inline distT="0" distB="0" distL="0" distR="0" wp14:anchorId="0761E747" wp14:editId="39F5348A">
            <wp:extent cx="5270740" cy="4531605"/>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916" cy="4547232"/>
                    </a:xfrm>
                    <a:prstGeom prst="rect">
                      <a:avLst/>
                    </a:prstGeom>
                  </pic:spPr>
                </pic:pic>
              </a:graphicData>
            </a:graphic>
          </wp:inline>
        </w:drawing>
      </w:r>
      <w:r w:rsidR="00B26F6F" w:rsidRPr="00B26F6F">
        <w:rPr>
          <w:rFonts w:ascii="Arial" w:hAnsi="Arial" w:cs="Arial"/>
          <w:b/>
          <w:bCs/>
          <w:noProof/>
          <w:sz w:val="24"/>
          <w:szCs w:val="24"/>
        </w:rPr>
        <w:t xml:space="preserve"> </w:t>
      </w:r>
    </w:p>
    <w:p w14:paraId="14346CF2" w14:textId="068EB01B" w:rsidR="006C6FA8" w:rsidRPr="006C6FA8" w:rsidRDefault="006C6FA8" w:rsidP="006C6FA8">
      <w:pPr>
        <w:pStyle w:val="Caption"/>
        <w:keepNext/>
        <w:jc w:val="center"/>
        <w:rPr>
          <w:rFonts w:ascii="Arial" w:hAnsi="Arial" w:cs="Arial"/>
          <w:b/>
          <w:bCs/>
          <w:color w:val="000000" w:themeColor="text1"/>
          <w:sz w:val="24"/>
          <w:szCs w:val="24"/>
        </w:rPr>
      </w:pPr>
      <w:bookmarkStart w:id="65" w:name="_Toc203687447"/>
      <w:r w:rsidRPr="006C6FA8">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3</w:t>
      </w:r>
      <w:r w:rsidRPr="006C6FA8">
        <w:rPr>
          <w:rFonts w:ascii="Arial" w:hAnsi="Arial" w:cs="Arial"/>
          <w:b/>
          <w:bCs/>
          <w:color w:val="000000" w:themeColor="text1"/>
          <w:sz w:val="24"/>
          <w:szCs w:val="24"/>
        </w:rPr>
        <w:t>. Hardware Requirements</w:t>
      </w:r>
      <w:bookmarkEnd w:id="65"/>
    </w:p>
    <w:p w14:paraId="0AA700C2" w14:textId="77777777" w:rsidR="00B26F6F" w:rsidRPr="005A7CFF" w:rsidRDefault="00B26F6F" w:rsidP="00B26F6F">
      <w:pPr>
        <w:spacing w:line="480" w:lineRule="auto"/>
        <w:ind w:left="1797" w:right="1230"/>
        <w:jc w:val="both"/>
        <w:rPr>
          <w:rFonts w:ascii="Arial" w:hAnsi="Arial" w:cs="Arial"/>
          <w:b/>
          <w:bCs/>
          <w:noProof/>
          <w:sz w:val="24"/>
          <w:szCs w:val="24"/>
        </w:rPr>
      </w:pPr>
      <w:r w:rsidRPr="005A7CFF">
        <w:rPr>
          <w:rFonts w:ascii="Arial" w:hAnsi="Arial" w:cs="Arial"/>
          <w:b/>
          <w:bCs/>
          <w:noProof/>
          <w:sz w:val="24"/>
          <w:szCs w:val="24"/>
        </w:rPr>
        <w:t>Requirements Analysis</w:t>
      </w:r>
    </w:p>
    <w:p w14:paraId="43D4D430" w14:textId="77777777" w:rsidR="00B26F6F" w:rsidRDefault="00B26F6F" w:rsidP="00B26F6F">
      <w:pPr>
        <w:spacing w:line="480" w:lineRule="auto"/>
        <w:ind w:left="1797" w:right="1230"/>
        <w:jc w:val="both"/>
        <w:rPr>
          <w:rFonts w:ascii="Arial" w:hAnsi="Arial" w:cs="Arial"/>
          <w:noProof/>
          <w:sz w:val="24"/>
          <w:szCs w:val="24"/>
        </w:rPr>
      </w:pPr>
      <w:r w:rsidRPr="005A7CFF">
        <w:rPr>
          <w:rFonts w:ascii="Arial" w:hAnsi="Arial" w:cs="Arial"/>
          <w:noProof/>
          <w:sz w:val="24"/>
          <w:szCs w:val="24"/>
        </w:rPr>
        <w:t xml:space="preserve">During this stage, the proponents  present a list of both functional and nonfunctional requirements for the system. The features of a system that  satisfy the needs of the customer are known as its functional requirements. A system's technical needs are its non-functional requirements. The use case in this diagram  explain what the system is capable of and how the user  use it, and this is how the proponents plan </w:t>
      </w:r>
      <w:r w:rsidRPr="005A7CFF">
        <w:rPr>
          <w:rFonts w:ascii="Arial" w:hAnsi="Arial" w:cs="Arial"/>
          <w:noProof/>
          <w:sz w:val="24"/>
          <w:szCs w:val="24"/>
        </w:rPr>
        <w:lastRenderedPageBreak/>
        <w:t>to identify how the system interacts with the user.</w:t>
      </w:r>
    </w:p>
    <w:p w14:paraId="04F5DB0C" w14:textId="6955010F" w:rsidR="00903A5D" w:rsidRDefault="00B26F6F" w:rsidP="00126C14">
      <w:pPr>
        <w:spacing w:line="480" w:lineRule="auto"/>
        <w:ind w:left="1797" w:right="1230"/>
        <w:jc w:val="both"/>
        <w:rPr>
          <w:rFonts w:ascii="Arial" w:hAnsi="Arial" w:cs="Arial"/>
          <w:b/>
          <w:bCs/>
          <w:noProof/>
          <w:sz w:val="24"/>
          <w:szCs w:val="24"/>
        </w:rPr>
      </w:pPr>
      <w:r w:rsidRPr="005A7CFF">
        <w:rPr>
          <w:rFonts w:ascii="Arial" w:hAnsi="Arial" w:cs="Arial"/>
          <w:b/>
          <w:bCs/>
          <w:noProof/>
          <w:sz w:val="24"/>
          <w:szCs w:val="24"/>
        </w:rPr>
        <w:t>SYSTEM ARCHITECTURE/SYSTEM FLOW</w:t>
      </w:r>
    </w:p>
    <w:p w14:paraId="7D168F63" w14:textId="77777777" w:rsidR="00126C14" w:rsidRPr="005A7CFF" w:rsidRDefault="00126C14" w:rsidP="00126C14">
      <w:pPr>
        <w:spacing w:line="480" w:lineRule="auto"/>
        <w:ind w:left="1797" w:right="1230"/>
        <w:jc w:val="both"/>
        <w:rPr>
          <w:rFonts w:ascii="Arial" w:hAnsi="Arial" w:cs="Arial"/>
          <w:b/>
          <w:bCs/>
          <w:noProof/>
          <w:sz w:val="24"/>
          <w:szCs w:val="24"/>
        </w:rPr>
      </w:pPr>
    </w:p>
    <w:p w14:paraId="41415BF4" w14:textId="69A018EB" w:rsidR="005724BD" w:rsidRDefault="00743083" w:rsidP="00557C6E">
      <w:pPr>
        <w:spacing w:line="480" w:lineRule="auto"/>
        <w:ind w:left="1440" w:right="1230" w:firstLine="720"/>
        <w:jc w:val="center"/>
        <w:rPr>
          <w:rFonts w:ascii="Arial" w:hAnsi="Arial" w:cs="Arial"/>
          <w:b/>
          <w:bCs/>
          <w:color w:val="000000" w:themeColor="text1"/>
          <w:sz w:val="24"/>
          <w:szCs w:val="24"/>
        </w:rPr>
      </w:pPr>
      <w:r>
        <w:rPr>
          <w:rFonts w:ascii="Arial" w:hAnsi="Arial" w:cs="Arial"/>
          <w:noProof/>
        </w:rPr>
        <w:drawing>
          <wp:inline distT="0" distB="0" distL="0" distR="0" wp14:anchorId="1663DC3D" wp14:editId="28AA4BE5">
            <wp:extent cx="2469515" cy="5378450"/>
            <wp:effectExtent l="0" t="0" r="6985" b="0"/>
            <wp:docPr id="27" name="Picture 27" descr="C:\Users\ACER\AppData\Local\Microsoft\Windows\INetCache\Content.MSO\46C497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MSO\46C497E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9813" cy="5466217"/>
                    </a:xfrm>
                    <a:prstGeom prst="rect">
                      <a:avLst/>
                    </a:prstGeom>
                    <a:noFill/>
                    <a:ln>
                      <a:noFill/>
                    </a:ln>
                  </pic:spPr>
                </pic:pic>
              </a:graphicData>
            </a:graphic>
          </wp:inline>
        </w:drawing>
      </w:r>
      <w:bookmarkStart w:id="66" w:name="_Toc203685022"/>
    </w:p>
    <w:p w14:paraId="32CB3861" w14:textId="6F662727" w:rsidR="005724BD" w:rsidRDefault="00922718" w:rsidP="005724BD">
      <w:pPr>
        <w:spacing w:line="480" w:lineRule="auto"/>
        <w:ind w:left="1440" w:right="1230"/>
        <w:jc w:val="center"/>
        <w:rPr>
          <w:rFonts w:ascii="Arial" w:hAnsi="Arial" w:cs="Arial"/>
          <w:b/>
          <w:bCs/>
          <w:color w:val="000000" w:themeColor="text1"/>
          <w:sz w:val="24"/>
          <w:szCs w:val="24"/>
        </w:rPr>
      </w:pPr>
      <w:r w:rsidRPr="00E5096A">
        <w:rPr>
          <w:rFonts w:ascii="Arial" w:hAnsi="Arial" w:cs="Arial"/>
          <w:b/>
          <w:bCs/>
          <w:color w:val="000000" w:themeColor="text1"/>
          <w:sz w:val="24"/>
          <w:szCs w:val="24"/>
        </w:rPr>
        <w:t xml:space="preserve">Figure </w:t>
      </w:r>
      <w:r w:rsidR="00557C6E">
        <w:rPr>
          <w:rFonts w:ascii="Arial" w:hAnsi="Arial" w:cs="Arial"/>
          <w:b/>
          <w:bCs/>
          <w:color w:val="000000" w:themeColor="text1"/>
          <w:sz w:val="24"/>
          <w:szCs w:val="24"/>
        </w:rPr>
        <w:t>5</w:t>
      </w:r>
      <w:r w:rsidR="00E5096A">
        <w:rPr>
          <w:rFonts w:ascii="Arial" w:hAnsi="Arial" w:cs="Arial"/>
          <w:b/>
          <w:bCs/>
          <w:color w:val="000000" w:themeColor="text1"/>
          <w:sz w:val="24"/>
          <w:szCs w:val="24"/>
        </w:rPr>
        <w:t xml:space="preserve">. </w:t>
      </w:r>
      <w:r w:rsidRPr="00E5096A">
        <w:rPr>
          <w:rFonts w:ascii="Arial" w:hAnsi="Arial" w:cs="Arial"/>
          <w:b/>
          <w:bCs/>
          <w:color w:val="000000" w:themeColor="text1"/>
          <w:sz w:val="24"/>
          <w:szCs w:val="24"/>
        </w:rPr>
        <w:t>Client Flow chart</w:t>
      </w:r>
      <w:bookmarkEnd w:id="66"/>
    </w:p>
    <w:p w14:paraId="3478E500" w14:textId="77777777" w:rsidR="005724BD" w:rsidRPr="005724BD" w:rsidRDefault="005724BD" w:rsidP="005724BD">
      <w:pPr>
        <w:spacing w:line="480" w:lineRule="auto"/>
        <w:ind w:left="1440" w:right="1230"/>
        <w:jc w:val="center"/>
        <w:rPr>
          <w:rFonts w:ascii="Arial" w:hAnsi="Arial" w:cs="Arial"/>
          <w:noProof/>
          <w:sz w:val="24"/>
          <w:szCs w:val="24"/>
        </w:rPr>
      </w:pPr>
    </w:p>
    <w:p w14:paraId="421B46EE" w14:textId="64A54169" w:rsidR="005724BD" w:rsidRPr="00C450C7" w:rsidRDefault="005724BD" w:rsidP="005724BD">
      <w:pPr>
        <w:keepNext/>
        <w:spacing w:before="100" w:beforeAutospacing="1" w:after="100" w:afterAutospacing="1" w:line="480" w:lineRule="auto"/>
        <w:ind w:left="1440" w:right="1230" w:firstLine="720"/>
        <w:jc w:val="both"/>
        <w:rPr>
          <w:rFonts w:ascii="Arial" w:hAnsi="Arial" w:cs="Arial"/>
          <w:sz w:val="24"/>
          <w:szCs w:val="24"/>
        </w:rPr>
      </w:pPr>
      <w:r>
        <w:rPr>
          <w:rFonts w:ascii="Arial" w:hAnsi="Arial" w:cs="Arial"/>
          <w:b/>
          <w:bCs/>
          <w:color w:val="000000" w:themeColor="text1"/>
          <w:sz w:val="24"/>
          <w:szCs w:val="24"/>
        </w:rPr>
        <w:lastRenderedPageBreak/>
        <w:t xml:space="preserve"> </w:t>
      </w:r>
      <w:r w:rsidRPr="00C450C7">
        <w:rPr>
          <w:rFonts w:ascii="Arial" w:hAnsi="Arial" w:cs="Arial"/>
          <w:sz w:val="24"/>
          <w:szCs w:val="24"/>
        </w:rPr>
        <w:t>The client flow chart illustrates the step-by-step process a customer follows when making an online reservation. It begins with the customer accessing the salon’s booking page, where they are able to select a service, preferred stylist, and desired date and time. The system then checks the availability of the chosen slot to ensure there are no scheduling conflicts.</w:t>
      </w:r>
    </w:p>
    <w:p w14:paraId="2B7CF5AC" w14:textId="77777777" w:rsidR="005724BD" w:rsidRPr="00C450C7" w:rsidRDefault="005724BD" w:rsidP="005724BD">
      <w:pPr>
        <w:keepNext/>
        <w:spacing w:before="100" w:beforeAutospacing="1" w:after="100" w:afterAutospacing="1" w:line="480" w:lineRule="auto"/>
        <w:ind w:left="1440" w:right="1230" w:firstLine="720"/>
        <w:jc w:val="both"/>
        <w:rPr>
          <w:rFonts w:ascii="Arial" w:hAnsi="Arial" w:cs="Arial"/>
          <w:sz w:val="24"/>
          <w:szCs w:val="24"/>
        </w:rPr>
      </w:pPr>
      <w:r w:rsidRPr="00C450C7">
        <w:rPr>
          <w:rFonts w:ascii="Arial" w:hAnsi="Arial" w:cs="Arial"/>
          <w:sz w:val="24"/>
          <w:szCs w:val="24"/>
        </w:rPr>
        <w:t>Once the availability is confirmed, the customer reviews the booking details. If the information is correct, they submit the reservation. Immediately after submission, the system generates an automated email notification to confirm that the appointment has been successfully recorded.</w:t>
      </w:r>
    </w:p>
    <w:p w14:paraId="73E99FD2" w14:textId="77777777" w:rsidR="005724BD" w:rsidRDefault="005724BD" w:rsidP="005724BD">
      <w:pPr>
        <w:keepNext/>
        <w:spacing w:before="100" w:beforeAutospacing="1" w:after="100" w:afterAutospacing="1" w:line="480" w:lineRule="auto"/>
        <w:ind w:left="1440" w:right="1230" w:firstLine="720"/>
        <w:jc w:val="both"/>
        <w:rPr>
          <w:rFonts w:ascii="Arial" w:hAnsi="Arial" w:cs="Arial"/>
          <w:sz w:val="24"/>
          <w:szCs w:val="24"/>
        </w:rPr>
      </w:pPr>
      <w:r w:rsidRPr="00C450C7">
        <w:rPr>
          <w:rFonts w:ascii="Arial" w:hAnsi="Arial" w:cs="Arial"/>
          <w:sz w:val="24"/>
          <w:szCs w:val="24"/>
        </w:rPr>
        <w:t>This structured flow ensures that the process is simple, quick, and reliable, reducing the chances of errors or missed bookings while giving customers confidence</w:t>
      </w:r>
      <w:r>
        <w:rPr>
          <w:rFonts w:ascii="Arial" w:hAnsi="Arial" w:cs="Arial"/>
          <w:sz w:val="24"/>
          <w:szCs w:val="24"/>
        </w:rPr>
        <w:t xml:space="preserve"> </w:t>
      </w:r>
      <w:r w:rsidRPr="00C450C7">
        <w:rPr>
          <w:rFonts w:ascii="Arial" w:hAnsi="Arial" w:cs="Arial"/>
          <w:sz w:val="24"/>
          <w:szCs w:val="24"/>
        </w:rPr>
        <w:t>that their appointment is secured</w:t>
      </w:r>
    </w:p>
    <w:p w14:paraId="6FAE57F7" w14:textId="526D31C5" w:rsidR="00292E5B" w:rsidRPr="005724BD" w:rsidRDefault="00292E5B" w:rsidP="005724BD">
      <w:pPr>
        <w:pStyle w:val="Caption"/>
        <w:jc w:val="center"/>
        <w:rPr>
          <w:rFonts w:ascii="Arial" w:hAnsi="Arial" w:cs="Arial"/>
          <w:b/>
          <w:bCs/>
          <w:color w:val="000000" w:themeColor="text1"/>
          <w:sz w:val="24"/>
          <w:szCs w:val="24"/>
        </w:rPr>
      </w:pPr>
    </w:p>
    <w:p w14:paraId="37B8BACC" w14:textId="1FF87497" w:rsidR="00292E5B" w:rsidRDefault="00292E5B" w:rsidP="00C450C7">
      <w:pPr>
        <w:keepNext/>
        <w:spacing w:line="480" w:lineRule="auto"/>
        <w:ind w:left="1440" w:right="1230" w:firstLine="720"/>
        <w:jc w:val="both"/>
        <w:rPr>
          <w:rFonts w:ascii="Arial" w:hAnsi="Arial" w:cs="Arial"/>
          <w:sz w:val="24"/>
          <w:szCs w:val="24"/>
        </w:rPr>
      </w:pPr>
    </w:p>
    <w:p w14:paraId="48A301A1" w14:textId="629A99B4" w:rsidR="00922718" w:rsidRPr="005724BD" w:rsidRDefault="00C450C7" w:rsidP="005724BD">
      <w:pPr>
        <w:keepNext/>
        <w:spacing w:line="480" w:lineRule="auto"/>
        <w:ind w:left="1440" w:right="1230" w:firstLine="720"/>
        <w:jc w:val="center"/>
        <w:rPr>
          <w:noProof/>
          <w:sz w:val="24"/>
          <w:szCs w:val="24"/>
        </w:rPr>
      </w:pPr>
      <w:r w:rsidRPr="00C450C7">
        <w:rPr>
          <w:rFonts w:ascii="Arial" w:hAnsi="Arial" w:cs="Arial"/>
          <w:sz w:val="24"/>
          <w:szCs w:val="24"/>
        </w:rPr>
        <w:t>.</w:t>
      </w:r>
      <w:r w:rsidRPr="00C450C7">
        <w:rPr>
          <w:noProof/>
          <w:sz w:val="24"/>
          <w:szCs w:val="24"/>
        </w:rPr>
        <w:t xml:space="preserve"> </w:t>
      </w:r>
      <w:r w:rsidR="005724BD">
        <w:rPr>
          <w:rFonts w:ascii="Arial" w:hAnsi="Arial" w:cs="Arial"/>
          <w:noProof/>
        </w:rPr>
        <w:drawing>
          <wp:inline distT="0" distB="0" distL="0" distR="0" wp14:anchorId="62795D34" wp14:editId="589D4F46">
            <wp:extent cx="3146961" cy="4916170"/>
            <wp:effectExtent l="0" t="0" r="0" b="0"/>
            <wp:docPr id="25" name="Picture 25" descr="C:\Users\ACER\AppData\Local\Microsoft\Windows\INetCache\Content.MSO\D18F71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MSO\D18F716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34" cy="4960025"/>
                    </a:xfrm>
                    <a:prstGeom prst="rect">
                      <a:avLst/>
                    </a:prstGeom>
                    <a:noFill/>
                    <a:ln>
                      <a:noFill/>
                    </a:ln>
                  </pic:spPr>
                </pic:pic>
              </a:graphicData>
            </a:graphic>
          </wp:inline>
        </w:drawing>
      </w:r>
    </w:p>
    <w:p w14:paraId="0F541ADF" w14:textId="376ACC30" w:rsidR="008C71AC" w:rsidRPr="00E5096A" w:rsidRDefault="00922718" w:rsidP="00922718">
      <w:pPr>
        <w:pStyle w:val="Caption"/>
        <w:jc w:val="center"/>
        <w:rPr>
          <w:rFonts w:ascii="Arial" w:hAnsi="Arial" w:cs="Arial"/>
          <w:b/>
          <w:bCs/>
          <w:noProof/>
          <w:color w:val="000000" w:themeColor="text1"/>
          <w:sz w:val="24"/>
          <w:szCs w:val="24"/>
        </w:rPr>
      </w:pPr>
      <w:bookmarkStart w:id="67" w:name="_Toc203685023"/>
      <w:r w:rsidRPr="00E5096A">
        <w:rPr>
          <w:rFonts w:ascii="Arial" w:hAnsi="Arial" w:cs="Arial"/>
          <w:b/>
          <w:bCs/>
          <w:color w:val="000000" w:themeColor="text1"/>
          <w:sz w:val="24"/>
          <w:szCs w:val="24"/>
        </w:rPr>
        <w:t xml:space="preserve">Figure </w:t>
      </w:r>
      <w:r w:rsidR="00557C6E">
        <w:rPr>
          <w:rFonts w:ascii="Arial" w:hAnsi="Arial" w:cs="Arial"/>
          <w:b/>
          <w:bCs/>
          <w:color w:val="000000" w:themeColor="text1"/>
          <w:sz w:val="24"/>
          <w:szCs w:val="24"/>
        </w:rPr>
        <w:t>6</w:t>
      </w:r>
      <w:r w:rsidR="00E5096A" w:rsidRPr="00E5096A">
        <w:rPr>
          <w:rFonts w:ascii="Arial" w:hAnsi="Arial" w:cs="Arial"/>
          <w:b/>
          <w:bCs/>
          <w:color w:val="000000" w:themeColor="text1"/>
          <w:sz w:val="24"/>
          <w:szCs w:val="24"/>
        </w:rPr>
        <w:t>.</w:t>
      </w:r>
      <w:r w:rsidRPr="00E5096A">
        <w:rPr>
          <w:rFonts w:ascii="Arial" w:hAnsi="Arial" w:cs="Arial"/>
          <w:b/>
          <w:bCs/>
          <w:color w:val="000000" w:themeColor="text1"/>
          <w:sz w:val="24"/>
          <w:szCs w:val="24"/>
        </w:rPr>
        <w:t xml:space="preserve"> Admin Flowchart</w:t>
      </w:r>
      <w:bookmarkEnd w:id="67"/>
    </w:p>
    <w:p w14:paraId="627B87B5" w14:textId="77777777" w:rsidR="005724BD" w:rsidRPr="005724BD" w:rsidRDefault="005724BD" w:rsidP="005724BD">
      <w:pPr>
        <w:spacing w:line="480" w:lineRule="auto"/>
        <w:ind w:left="1797" w:right="1230" w:firstLine="363"/>
        <w:jc w:val="both"/>
        <w:rPr>
          <w:rFonts w:ascii="Arial" w:hAnsi="Arial" w:cs="Arial"/>
          <w:noProof/>
          <w:sz w:val="24"/>
          <w:szCs w:val="24"/>
        </w:rPr>
      </w:pPr>
      <w:r w:rsidRPr="005724BD">
        <w:rPr>
          <w:rFonts w:ascii="Arial" w:hAnsi="Arial" w:cs="Arial"/>
          <w:noProof/>
          <w:sz w:val="24"/>
          <w:szCs w:val="24"/>
        </w:rPr>
        <w:t>The admin flow chart shows the sequence of actions taken by the salon administrator to manage customer reservations. The process starts when the administrator logs into the system and enters their credentials. The system verifies the login information, and if correct, grants access to the admin dashboard.</w:t>
      </w:r>
    </w:p>
    <w:p w14:paraId="381220EB" w14:textId="77777777" w:rsidR="005724BD" w:rsidRPr="005724BD" w:rsidRDefault="005724BD" w:rsidP="005724BD">
      <w:pPr>
        <w:spacing w:line="480" w:lineRule="auto"/>
        <w:ind w:left="1797" w:right="1230"/>
        <w:jc w:val="both"/>
        <w:rPr>
          <w:rFonts w:ascii="Arial" w:hAnsi="Arial" w:cs="Arial"/>
          <w:noProof/>
          <w:sz w:val="24"/>
          <w:szCs w:val="24"/>
        </w:rPr>
      </w:pPr>
    </w:p>
    <w:p w14:paraId="62BEBAE3" w14:textId="0F613846" w:rsidR="005724BD" w:rsidRPr="005724BD" w:rsidRDefault="005724BD" w:rsidP="005724BD">
      <w:pPr>
        <w:spacing w:line="480" w:lineRule="auto"/>
        <w:ind w:left="1797" w:right="1230" w:firstLine="363"/>
        <w:jc w:val="both"/>
        <w:rPr>
          <w:rFonts w:ascii="Arial" w:hAnsi="Arial" w:cs="Arial"/>
          <w:noProof/>
          <w:sz w:val="24"/>
          <w:szCs w:val="24"/>
        </w:rPr>
      </w:pPr>
      <w:r w:rsidRPr="005724BD">
        <w:rPr>
          <w:rFonts w:ascii="Arial" w:hAnsi="Arial" w:cs="Arial"/>
          <w:noProof/>
          <w:sz w:val="24"/>
          <w:szCs w:val="24"/>
        </w:rPr>
        <w:lastRenderedPageBreak/>
        <w:t>From the dashboard, the administrator can view all pending reservations. Each reservation is reviewed to ensure accuracy and validity. The administrator then decides whether to approve or decline each booking request. Once approved, the appointment is added to the salon’s schedule, and the customer receives a confirmation email.</w:t>
      </w:r>
    </w:p>
    <w:p w14:paraId="174A9034" w14:textId="4A147F37" w:rsidR="005724BD" w:rsidRDefault="005724BD" w:rsidP="005724BD">
      <w:pPr>
        <w:spacing w:line="480" w:lineRule="auto"/>
        <w:ind w:left="1797" w:right="1230" w:firstLine="363"/>
        <w:jc w:val="both"/>
        <w:rPr>
          <w:rFonts w:ascii="Arial" w:hAnsi="Arial" w:cs="Arial"/>
          <w:noProof/>
          <w:sz w:val="24"/>
          <w:szCs w:val="24"/>
        </w:rPr>
      </w:pPr>
      <w:r w:rsidRPr="005724BD">
        <w:rPr>
          <w:rFonts w:ascii="Arial" w:hAnsi="Arial" w:cs="Arial"/>
          <w:noProof/>
          <w:sz w:val="24"/>
          <w:szCs w:val="24"/>
        </w:rPr>
        <w:t>This structured flow helps maintain an organized booking process, prevents scheduling conflicts, and ensures that only valid appointments are added to the salon’s calendar.</w:t>
      </w:r>
    </w:p>
    <w:p w14:paraId="78785A0F" w14:textId="600768C1" w:rsidR="00B26F6F" w:rsidRPr="008C71AC" w:rsidRDefault="00B26F6F" w:rsidP="00B26F6F">
      <w:pPr>
        <w:spacing w:line="480" w:lineRule="auto"/>
        <w:ind w:left="1797" w:right="1230"/>
        <w:jc w:val="both"/>
        <w:rPr>
          <w:rFonts w:ascii="Arial" w:hAnsi="Arial" w:cs="Arial"/>
          <w:b/>
          <w:bCs/>
          <w:noProof/>
          <w:sz w:val="24"/>
          <w:szCs w:val="24"/>
        </w:rPr>
      </w:pPr>
      <w:r w:rsidRPr="008C71AC">
        <w:rPr>
          <w:rFonts w:ascii="Arial" w:hAnsi="Arial" w:cs="Arial"/>
          <w:b/>
          <w:bCs/>
          <w:noProof/>
          <w:sz w:val="24"/>
          <w:szCs w:val="24"/>
        </w:rPr>
        <w:t>Block Diagram</w:t>
      </w:r>
    </w:p>
    <w:p w14:paraId="748CB1DD" w14:textId="77777777" w:rsidR="004705E0" w:rsidRDefault="004705E0" w:rsidP="004705E0">
      <w:pPr>
        <w:pStyle w:val="Caption"/>
        <w:jc w:val="center"/>
        <w:rPr>
          <w:rFonts w:ascii="Arial" w:hAnsi="Arial" w:cs="Arial"/>
          <w:b/>
          <w:bCs/>
          <w:color w:val="000000" w:themeColor="text1"/>
          <w:sz w:val="24"/>
          <w:szCs w:val="24"/>
        </w:rPr>
      </w:pPr>
      <w:r>
        <w:rPr>
          <w:rFonts w:ascii="Arial" w:hAnsi="Arial" w:cs="Arial"/>
          <w:noProof/>
          <w:sz w:val="24"/>
          <w:szCs w:val="24"/>
        </w:rPr>
        <w:drawing>
          <wp:inline distT="0" distB="0" distL="0" distR="0" wp14:anchorId="0B8B58D7" wp14:editId="7BDBD62A">
            <wp:extent cx="4898151" cy="32654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5685" cy="3270457"/>
                    </a:xfrm>
                    <a:prstGeom prst="rect">
                      <a:avLst/>
                    </a:prstGeom>
                    <a:noFill/>
                  </pic:spPr>
                </pic:pic>
              </a:graphicData>
            </a:graphic>
          </wp:inline>
        </w:drawing>
      </w:r>
      <w:bookmarkStart w:id="68" w:name="_Toc203685024"/>
      <w:r w:rsidRPr="004705E0">
        <w:rPr>
          <w:rFonts w:ascii="Arial" w:hAnsi="Arial" w:cs="Arial"/>
          <w:b/>
          <w:bCs/>
          <w:color w:val="000000" w:themeColor="text1"/>
          <w:sz w:val="24"/>
          <w:szCs w:val="24"/>
        </w:rPr>
        <w:t xml:space="preserve"> </w:t>
      </w:r>
    </w:p>
    <w:p w14:paraId="227AD4FB" w14:textId="7AB9BD7D" w:rsidR="004705E0" w:rsidRPr="00E5096A" w:rsidRDefault="004705E0" w:rsidP="004705E0">
      <w:pPr>
        <w:pStyle w:val="Caption"/>
        <w:jc w:val="center"/>
        <w:rPr>
          <w:rFonts w:ascii="Arial" w:hAnsi="Arial" w:cs="Arial"/>
          <w:b/>
          <w:bCs/>
          <w:color w:val="000000" w:themeColor="text1"/>
          <w:sz w:val="24"/>
          <w:szCs w:val="24"/>
        </w:rPr>
      </w:pPr>
      <w:r w:rsidRPr="00E5096A">
        <w:rPr>
          <w:rFonts w:ascii="Arial" w:hAnsi="Arial" w:cs="Arial"/>
          <w:b/>
          <w:bCs/>
          <w:color w:val="000000" w:themeColor="text1"/>
          <w:sz w:val="24"/>
          <w:szCs w:val="24"/>
        </w:rPr>
        <w:t xml:space="preserve">Figure </w:t>
      </w:r>
      <w:proofErr w:type="gramStart"/>
      <w:r w:rsidR="00557C6E">
        <w:rPr>
          <w:rFonts w:ascii="Arial" w:hAnsi="Arial" w:cs="Arial"/>
          <w:b/>
          <w:bCs/>
          <w:color w:val="000000" w:themeColor="text1"/>
          <w:sz w:val="24"/>
          <w:szCs w:val="24"/>
        </w:rPr>
        <w:t>7</w:t>
      </w:r>
      <w:r w:rsidRPr="00E5096A">
        <w:rPr>
          <w:rFonts w:ascii="Arial" w:hAnsi="Arial" w:cs="Arial"/>
          <w:b/>
          <w:bCs/>
          <w:color w:val="000000" w:themeColor="text1"/>
          <w:sz w:val="24"/>
          <w:szCs w:val="24"/>
        </w:rPr>
        <w:t>..</w:t>
      </w:r>
      <w:proofErr w:type="gramEnd"/>
      <w:r w:rsidRPr="00E5096A">
        <w:rPr>
          <w:rFonts w:ascii="Arial" w:hAnsi="Arial" w:cs="Arial"/>
          <w:b/>
          <w:bCs/>
          <w:color w:val="000000" w:themeColor="text1"/>
          <w:sz w:val="24"/>
          <w:szCs w:val="24"/>
        </w:rPr>
        <w:t xml:space="preserve"> System Architecture Block Diagram</w:t>
      </w:r>
      <w:bookmarkEnd w:id="68"/>
    </w:p>
    <w:p w14:paraId="57BBAC17" w14:textId="0A58CBB3" w:rsidR="004705E0" w:rsidRPr="004705E0" w:rsidRDefault="004705E0" w:rsidP="004705E0">
      <w:pPr>
        <w:spacing w:line="480" w:lineRule="auto"/>
        <w:ind w:left="1797" w:right="1230" w:firstLine="363"/>
        <w:jc w:val="both"/>
        <w:rPr>
          <w:rFonts w:ascii="Arial" w:hAnsi="Arial" w:cs="Arial"/>
          <w:noProof/>
          <w:sz w:val="24"/>
          <w:szCs w:val="24"/>
        </w:rPr>
      </w:pPr>
      <w:r w:rsidRPr="004705E0">
        <w:rPr>
          <w:rFonts w:ascii="Arial" w:hAnsi="Arial" w:cs="Arial"/>
          <w:noProof/>
          <w:sz w:val="24"/>
          <w:szCs w:val="24"/>
        </w:rPr>
        <w:t xml:space="preserve">The block diagram illustrates the key components and data flow of the online reservation system for Celebrity Styles Hair Salon – Bauan Batangas Branch. The </w:t>
      </w:r>
      <w:r w:rsidRPr="004705E0">
        <w:rPr>
          <w:rFonts w:ascii="Arial" w:hAnsi="Arial" w:cs="Arial"/>
          <w:noProof/>
          <w:sz w:val="24"/>
          <w:szCs w:val="24"/>
        </w:rPr>
        <w:lastRenderedPageBreak/>
        <w:t>process starts with the Client, who accesses the web-based platform to make a reservation by selecting the service, stylist, and preferred date and time.</w:t>
      </w:r>
    </w:p>
    <w:p w14:paraId="218F4177" w14:textId="1BBDF357" w:rsidR="004705E0" w:rsidRPr="004705E0" w:rsidRDefault="004705E0" w:rsidP="004705E0">
      <w:pPr>
        <w:spacing w:line="480" w:lineRule="auto"/>
        <w:ind w:left="1797" w:right="1230" w:firstLine="363"/>
        <w:jc w:val="both"/>
        <w:rPr>
          <w:rFonts w:ascii="Arial" w:hAnsi="Arial" w:cs="Arial"/>
          <w:noProof/>
          <w:sz w:val="24"/>
          <w:szCs w:val="24"/>
        </w:rPr>
      </w:pPr>
      <w:r w:rsidRPr="004705E0">
        <w:rPr>
          <w:rFonts w:ascii="Arial" w:hAnsi="Arial" w:cs="Arial"/>
          <w:noProof/>
          <w:sz w:val="24"/>
          <w:szCs w:val="24"/>
        </w:rPr>
        <w:t>The booking request is sent to the Online Reservation System, which manages the interaction between users and the system’s backend. This module communicates with the Database to store customer details, selected services, and appointment schedules.</w:t>
      </w:r>
    </w:p>
    <w:p w14:paraId="1B3967A8" w14:textId="5E8126E4" w:rsidR="004705E0" w:rsidRPr="004705E0" w:rsidRDefault="004705E0" w:rsidP="004705E0">
      <w:pPr>
        <w:spacing w:line="480" w:lineRule="auto"/>
        <w:ind w:left="1797" w:right="1230" w:firstLine="363"/>
        <w:jc w:val="both"/>
        <w:rPr>
          <w:rFonts w:ascii="Arial" w:hAnsi="Arial" w:cs="Arial"/>
          <w:noProof/>
          <w:sz w:val="24"/>
          <w:szCs w:val="24"/>
        </w:rPr>
      </w:pPr>
      <w:r w:rsidRPr="004705E0">
        <w:rPr>
          <w:rFonts w:ascii="Arial" w:hAnsi="Arial" w:cs="Arial"/>
          <w:noProof/>
          <w:sz w:val="24"/>
          <w:szCs w:val="24"/>
        </w:rPr>
        <w:t>Once the reservation is successfully recorded, the Email Notification Module automatically sends a confirmation message to the client, providing assurance that their booking has been received.</w:t>
      </w:r>
    </w:p>
    <w:p w14:paraId="35923A1C" w14:textId="4088E334" w:rsidR="004705E0" w:rsidRPr="004705E0" w:rsidRDefault="004705E0" w:rsidP="004705E0">
      <w:pPr>
        <w:spacing w:line="480" w:lineRule="auto"/>
        <w:ind w:left="1797" w:right="1230" w:firstLine="363"/>
        <w:jc w:val="both"/>
        <w:rPr>
          <w:rFonts w:ascii="Arial" w:hAnsi="Arial" w:cs="Arial"/>
          <w:noProof/>
          <w:sz w:val="24"/>
          <w:szCs w:val="24"/>
        </w:rPr>
      </w:pPr>
      <w:r w:rsidRPr="004705E0">
        <w:rPr>
          <w:rFonts w:ascii="Arial" w:hAnsi="Arial" w:cs="Arial"/>
          <w:noProof/>
          <w:sz w:val="24"/>
          <w:szCs w:val="24"/>
        </w:rPr>
        <w:t>Simultaneously, the system updates the Admin Panel, where salon staff can view and manage pending reservations. The Admin then reviews the bookings, approves or declines them, and finalizes the schedule.</w:t>
      </w:r>
    </w:p>
    <w:p w14:paraId="459EBEA1" w14:textId="5490633F" w:rsidR="008C71AC" w:rsidRPr="00EA7405" w:rsidRDefault="004705E0" w:rsidP="004705E0">
      <w:pPr>
        <w:spacing w:line="480" w:lineRule="auto"/>
        <w:ind w:left="1797" w:right="1230" w:firstLine="363"/>
        <w:jc w:val="both"/>
        <w:rPr>
          <w:rFonts w:ascii="Arial" w:hAnsi="Arial" w:cs="Arial"/>
          <w:noProof/>
          <w:sz w:val="24"/>
          <w:szCs w:val="24"/>
        </w:rPr>
      </w:pPr>
      <w:r w:rsidRPr="004705E0">
        <w:rPr>
          <w:rFonts w:ascii="Arial" w:hAnsi="Arial" w:cs="Arial"/>
          <w:noProof/>
          <w:sz w:val="24"/>
          <w:szCs w:val="24"/>
        </w:rPr>
        <w:t>This structured process ensures accurate data handling, efficient communication, and a seamless experience for both customers and administrators.</w:t>
      </w:r>
    </w:p>
    <w:p w14:paraId="04D82EF6" w14:textId="5301776C" w:rsidR="008C71AC" w:rsidRPr="00175B7A" w:rsidRDefault="0075243E" w:rsidP="00175B7A">
      <w:pPr>
        <w:pStyle w:val="Heading2"/>
        <w:rPr>
          <w:rFonts w:ascii="Arial" w:hAnsi="Arial" w:cs="Arial"/>
          <w:noProof/>
        </w:rPr>
      </w:pPr>
      <w:bookmarkStart w:id="69" w:name="_Toc203688551"/>
      <w:r>
        <w:rPr>
          <w:rFonts w:ascii="Arial" w:hAnsi="Arial" w:cs="Arial"/>
          <w:noProof/>
        </w:rPr>
        <w:t>Develop And Testing</w:t>
      </w:r>
      <w:bookmarkEnd w:id="69"/>
    </w:p>
    <w:p w14:paraId="3DD1439E" w14:textId="1D44F8BB" w:rsidR="00A1686D" w:rsidRPr="00A1686D" w:rsidRDefault="00A1686D" w:rsidP="00A1686D">
      <w:pPr>
        <w:pStyle w:val="Heading2"/>
        <w:spacing w:line="480" w:lineRule="auto"/>
        <w:ind w:left="1800" w:right="1440" w:firstLine="358"/>
        <w:jc w:val="both"/>
        <w:rPr>
          <w:rFonts w:ascii="Arial" w:hAnsi="Arial" w:cs="Arial"/>
          <w:b w:val="0"/>
          <w:bCs w:val="0"/>
          <w:noProof/>
        </w:rPr>
      </w:pPr>
      <w:bookmarkStart w:id="70" w:name="_Toc203688552"/>
      <w:r w:rsidRPr="00A1686D">
        <w:rPr>
          <w:rFonts w:ascii="Arial" w:hAnsi="Arial" w:cs="Arial"/>
          <w:b w:val="0"/>
          <w:bCs w:val="0"/>
          <w:noProof/>
        </w:rPr>
        <w:t>The online reservation system was created step by step using the Agile method. First, the team built the basic parts, such as the booking page where customers can choose a service, date, and stylist. Then, they added features like checking if a time slot is available, sending email confirmations, and making an admin page where staff can see and approve bookings.</w:t>
      </w:r>
    </w:p>
    <w:p w14:paraId="65A2D8EE" w14:textId="7A06EBC8" w:rsidR="00A1686D" w:rsidRPr="00A1686D" w:rsidRDefault="00A1686D" w:rsidP="00A1686D">
      <w:pPr>
        <w:pStyle w:val="Heading2"/>
        <w:spacing w:line="480" w:lineRule="auto"/>
        <w:ind w:left="1800" w:right="1440" w:firstLine="360"/>
        <w:jc w:val="both"/>
        <w:rPr>
          <w:rFonts w:ascii="Arial" w:hAnsi="Arial" w:cs="Arial"/>
          <w:b w:val="0"/>
          <w:bCs w:val="0"/>
          <w:noProof/>
        </w:rPr>
      </w:pPr>
      <w:r w:rsidRPr="00A1686D">
        <w:rPr>
          <w:rFonts w:ascii="Arial" w:hAnsi="Arial" w:cs="Arial"/>
          <w:b w:val="0"/>
          <w:bCs w:val="0"/>
          <w:noProof/>
        </w:rPr>
        <w:t xml:space="preserve">After each part was made, it was tested right away. The team checked if the booking form worked, if the system saved the information correctly, and if the email </w:t>
      </w:r>
      <w:r w:rsidRPr="00A1686D">
        <w:rPr>
          <w:rFonts w:ascii="Arial" w:hAnsi="Arial" w:cs="Arial"/>
          <w:b w:val="0"/>
          <w:bCs w:val="0"/>
          <w:noProof/>
        </w:rPr>
        <w:lastRenderedPageBreak/>
        <w:t>notifications were sent without problems. They also asked a few people to try using the system to see if it was easy to understand.</w:t>
      </w:r>
    </w:p>
    <w:p w14:paraId="18F216FB" w14:textId="77777777" w:rsidR="00A1686D" w:rsidRDefault="00A1686D" w:rsidP="00A1686D">
      <w:pPr>
        <w:pStyle w:val="Heading2"/>
        <w:spacing w:line="480" w:lineRule="auto"/>
        <w:ind w:left="1800" w:right="1440" w:firstLine="360"/>
        <w:jc w:val="both"/>
        <w:rPr>
          <w:rFonts w:ascii="Arial" w:hAnsi="Arial" w:cs="Arial"/>
          <w:b w:val="0"/>
          <w:bCs w:val="0"/>
          <w:noProof/>
        </w:rPr>
      </w:pPr>
      <w:r w:rsidRPr="00A1686D">
        <w:rPr>
          <w:rFonts w:ascii="Arial" w:hAnsi="Arial" w:cs="Arial"/>
          <w:b w:val="0"/>
          <w:bCs w:val="0"/>
          <w:noProof/>
        </w:rPr>
        <w:t>When issues came up—like a wrong time showing or a late email—the team fixed them before moving to the next step. Doing it this way helped make sure the system was simple, reliable, and ready for real customers to use.</w:t>
      </w:r>
    </w:p>
    <w:p w14:paraId="167E38AF" w14:textId="76904D4A" w:rsidR="001F32A1" w:rsidRPr="00175B7A" w:rsidRDefault="00DC4A2C" w:rsidP="00A1686D">
      <w:pPr>
        <w:pStyle w:val="Heading2"/>
        <w:spacing w:line="480" w:lineRule="auto"/>
        <w:ind w:left="1800" w:right="1440"/>
        <w:jc w:val="both"/>
        <w:rPr>
          <w:rFonts w:ascii="Arial" w:hAnsi="Arial" w:cs="Arial"/>
          <w:noProof/>
        </w:rPr>
      </w:pPr>
      <w:r>
        <w:rPr>
          <w:rFonts w:ascii="Arial" w:hAnsi="Arial" w:cs="Arial"/>
          <w:noProof/>
        </w:rPr>
        <w:t>Description Of Prototype</w:t>
      </w:r>
      <w:bookmarkEnd w:id="70"/>
    </w:p>
    <w:p w14:paraId="190CC83B" w14:textId="0353FBAD" w:rsidR="00A1686D" w:rsidRPr="00A1686D" w:rsidRDefault="00A1686D" w:rsidP="00A1686D">
      <w:pPr>
        <w:spacing w:line="480" w:lineRule="auto"/>
        <w:ind w:left="1797" w:right="1230" w:firstLine="363"/>
        <w:jc w:val="both"/>
        <w:rPr>
          <w:rFonts w:ascii="Arial" w:hAnsi="Arial" w:cs="Arial"/>
          <w:sz w:val="24"/>
          <w:szCs w:val="24"/>
        </w:rPr>
      </w:pPr>
      <w:r w:rsidRPr="00A1686D">
        <w:rPr>
          <w:rFonts w:ascii="Arial" w:hAnsi="Arial" w:cs="Arial"/>
          <w:sz w:val="24"/>
          <w:szCs w:val="24"/>
        </w:rPr>
        <w:t>The prototype is the first working version of the online reservation system for Celebrity Styles Hair Salon. It shows how customers can book a service, choose a stylist, and pick a date and time through a simple web page. After they submit their booking, the system saves the information and sends an email to confirm that the reservation was received.</w:t>
      </w:r>
    </w:p>
    <w:p w14:paraId="76F0A929" w14:textId="6B825DC3" w:rsidR="00A1686D" w:rsidRPr="00A1686D" w:rsidRDefault="00A1686D" w:rsidP="00A1686D">
      <w:pPr>
        <w:spacing w:line="480" w:lineRule="auto"/>
        <w:ind w:left="1797" w:right="1230" w:firstLine="363"/>
        <w:jc w:val="both"/>
        <w:rPr>
          <w:rFonts w:ascii="Arial" w:hAnsi="Arial" w:cs="Arial"/>
          <w:sz w:val="24"/>
          <w:szCs w:val="24"/>
        </w:rPr>
      </w:pPr>
      <w:r w:rsidRPr="00A1686D">
        <w:rPr>
          <w:rFonts w:ascii="Arial" w:hAnsi="Arial" w:cs="Arial"/>
          <w:sz w:val="24"/>
          <w:szCs w:val="24"/>
        </w:rPr>
        <w:t>For the admin side, the prototype includes a dashboard where salon staff can view all reservations. From there, they can approve or decline bookings to make sure the schedule is organized.</w:t>
      </w:r>
    </w:p>
    <w:p w14:paraId="79154382" w14:textId="09967139" w:rsidR="007707DF" w:rsidRPr="00A1686D" w:rsidRDefault="00A1686D" w:rsidP="00A1686D">
      <w:pPr>
        <w:spacing w:line="480" w:lineRule="auto"/>
        <w:ind w:left="1797" w:right="1230" w:firstLine="363"/>
        <w:jc w:val="both"/>
        <w:rPr>
          <w:rFonts w:ascii="Arial" w:hAnsi="Arial" w:cs="Arial"/>
          <w:sz w:val="24"/>
          <w:szCs w:val="24"/>
        </w:rPr>
      </w:pPr>
      <w:r w:rsidRPr="00A1686D">
        <w:rPr>
          <w:rFonts w:ascii="Arial" w:hAnsi="Arial" w:cs="Arial"/>
          <w:sz w:val="24"/>
          <w:szCs w:val="24"/>
        </w:rPr>
        <w:t>This early version already shows the main features: easy booking for clients, email confirmations, and a simple way for the salon to manage appointments.</w:t>
      </w:r>
    </w:p>
    <w:p w14:paraId="4F472941" w14:textId="0EAA3B88" w:rsidR="001F32A1" w:rsidRDefault="00E1689A" w:rsidP="001F32A1">
      <w:pPr>
        <w:spacing w:line="480" w:lineRule="auto"/>
        <w:ind w:left="1797" w:right="1230"/>
        <w:jc w:val="both"/>
        <w:rPr>
          <w:rFonts w:ascii="Arial" w:hAnsi="Arial" w:cs="Arial"/>
        </w:rPr>
      </w:pPr>
      <w:r>
        <w:rPr>
          <w:rFonts w:ascii="Arial" w:hAnsi="Arial" w:cs="Arial"/>
          <w:noProof/>
        </w:rPr>
        <w:lastRenderedPageBreak/>
        <w:drawing>
          <wp:inline distT="0" distB="0" distL="0" distR="0" wp14:anchorId="7FAA92D3" wp14:editId="03B38443">
            <wp:extent cx="5711312" cy="295084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462" cy="2970556"/>
                    </a:xfrm>
                    <a:prstGeom prst="rect">
                      <a:avLst/>
                    </a:prstGeom>
                    <a:noFill/>
                  </pic:spPr>
                </pic:pic>
              </a:graphicData>
            </a:graphic>
          </wp:inline>
        </w:drawing>
      </w:r>
    </w:p>
    <w:p w14:paraId="045B95E0" w14:textId="2805ACA7" w:rsidR="00922718" w:rsidRPr="00E5096A" w:rsidRDefault="00E5096A" w:rsidP="007707DF">
      <w:pPr>
        <w:pStyle w:val="Caption"/>
        <w:spacing w:line="480" w:lineRule="auto"/>
        <w:jc w:val="center"/>
        <w:rPr>
          <w:rFonts w:ascii="Arial" w:hAnsi="Arial" w:cs="Arial"/>
          <w:b/>
          <w:bCs/>
          <w:color w:val="000000" w:themeColor="text1"/>
          <w:sz w:val="24"/>
          <w:szCs w:val="24"/>
        </w:rPr>
      </w:pPr>
      <w:bookmarkStart w:id="71" w:name="_Toc203685025"/>
      <w:r w:rsidRPr="00E5096A">
        <w:rPr>
          <w:rFonts w:ascii="Arial" w:hAnsi="Arial" w:cs="Arial"/>
          <w:b/>
          <w:bCs/>
          <w:color w:val="000000" w:themeColor="text1"/>
          <w:sz w:val="24"/>
          <w:szCs w:val="24"/>
        </w:rPr>
        <w:t xml:space="preserve">Figure </w:t>
      </w:r>
      <w:r w:rsidR="00557C6E">
        <w:rPr>
          <w:rFonts w:ascii="Arial" w:hAnsi="Arial" w:cs="Arial"/>
          <w:b/>
          <w:bCs/>
          <w:color w:val="000000" w:themeColor="text1"/>
          <w:sz w:val="24"/>
          <w:szCs w:val="24"/>
        </w:rPr>
        <w:t>8</w:t>
      </w:r>
      <w:r>
        <w:rPr>
          <w:rFonts w:ascii="Arial" w:hAnsi="Arial" w:cs="Arial"/>
          <w:b/>
          <w:bCs/>
          <w:color w:val="000000" w:themeColor="text1"/>
          <w:sz w:val="24"/>
          <w:szCs w:val="24"/>
        </w:rPr>
        <w:t>.</w:t>
      </w:r>
      <w:r w:rsidRPr="00E5096A">
        <w:rPr>
          <w:rFonts w:ascii="Arial" w:hAnsi="Arial" w:cs="Arial"/>
          <w:b/>
          <w:bCs/>
          <w:color w:val="000000" w:themeColor="text1"/>
          <w:sz w:val="24"/>
          <w:szCs w:val="24"/>
        </w:rPr>
        <w:t xml:space="preserve"> Dashboard</w:t>
      </w:r>
      <w:bookmarkEnd w:id="71"/>
    </w:p>
    <w:p w14:paraId="230A3EF2" w14:textId="448F870D" w:rsidR="00E1689A" w:rsidRPr="00E1689A" w:rsidRDefault="00E1689A" w:rsidP="00E1689A">
      <w:pPr>
        <w:spacing w:line="480" w:lineRule="auto"/>
        <w:ind w:left="1797" w:right="1230" w:firstLine="363"/>
        <w:jc w:val="both"/>
        <w:rPr>
          <w:rFonts w:ascii="Arial" w:hAnsi="Arial" w:cs="Arial"/>
          <w:sz w:val="24"/>
          <w:szCs w:val="24"/>
        </w:rPr>
      </w:pPr>
      <w:r>
        <w:rPr>
          <w:rFonts w:ascii="Arial" w:hAnsi="Arial" w:cs="Arial"/>
          <w:sz w:val="24"/>
          <w:szCs w:val="24"/>
        </w:rPr>
        <w:t>T</w:t>
      </w:r>
      <w:r w:rsidRPr="00E1689A">
        <w:rPr>
          <w:rFonts w:ascii="Arial" w:hAnsi="Arial" w:cs="Arial"/>
          <w:sz w:val="24"/>
          <w:szCs w:val="24"/>
        </w:rPr>
        <w:t>he homepage of the online reservation system. It welcomes users with a clean design and a featured message:</w:t>
      </w:r>
      <w:r>
        <w:rPr>
          <w:rFonts w:ascii="Arial" w:hAnsi="Arial" w:cs="Arial"/>
          <w:sz w:val="24"/>
          <w:szCs w:val="24"/>
        </w:rPr>
        <w:t xml:space="preserve"> </w:t>
      </w:r>
      <w:r w:rsidRPr="00E1689A">
        <w:rPr>
          <w:rFonts w:ascii="Arial" w:hAnsi="Arial" w:cs="Arial"/>
          <w:sz w:val="24"/>
          <w:szCs w:val="24"/>
        </w:rPr>
        <w:t>“Start your dreams with Celebrity Styles Hair Salon.”</w:t>
      </w:r>
    </w:p>
    <w:p w14:paraId="15887531" w14:textId="7C26B080" w:rsidR="00E1689A" w:rsidRPr="00E1689A" w:rsidRDefault="00E1689A" w:rsidP="00E1689A">
      <w:pPr>
        <w:spacing w:line="480" w:lineRule="auto"/>
        <w:ind w:left="1797" w:right="1230" w:firstLine="363"/>
        <w:jc w:val="both"/>
        <w:rPr>
          <w:rFonts w:ascii="Arial" w:hAnsi="Arial" w:cs="Arial"/>
          <w:sz w:val="24"/>
          <w:szCs w:val="24"/>
        </w:rPr>
      </w:pPr>
      <w:r w:rsidRPr="00E1689A">
        <w:rPr>
          <w:rFonts w:ascii="Arial" w:hAnsi="Arial" w:cs="Arial"/>
          <w:sz w:val="24"/>
          <w:szCs w:val="24"/>
        </w:rPr>
        <w:t xml:space="preserve">The page also includes a clear “Book an Appointment” button that leads customers to the reservation form. Navigation links like Home, Promos, Services, Contact, and Seasonal Haircare Guide are placed at the top, making it easy for users to explore. Log </w:t>
      </w:r>
      <w:proofErr w:type="gramStart"/>
      <w:r w:rsidRPr="00E1689A">
        <w:rPr>
          <w:rFonts w:ascii="Arial" w:hAnsi="Arial" w:cs="Arial"/>
          <w:sz w:val="24"/>
          <w:szCs w:val="24"/>
        </w:rPr>
        <w:t>In</w:t>
      </w:r>
      <w:proofErr w:type="gramEnd"/>
      <w:r w:rsidRPr="00E1689A">
        <w:rPr>
          <w:rFonts w:ascii="Arial" w:hAnsi="Arial" w:cs="Arial"/>
          <w:sz w:val="24"/>
          <w:szCs w:val="24"/>
        </w:rPr>
        <w:t xml:space="preserve"> and Sign Up buttons are also visible for account access.</w:t>
      </w:r>
    </w:p>
    <w:p w14:paraId="2E0926FC" w14:textId="2B8400C6" w:rsidR="001F32A1" w:rsidRDefault="00E1689A" w:rsidP="00E1689A">
      <w:pPr>
        <w:spacing w:line="480" w:lineRule="auto"/>
        <w:ind w:left="1797" w:right="1230" w:firstLine="363"/>
        <w:jc w:val="both"/>
        <w:rPr>
          <w:rFonts w:ascii="Arial" w:hAnsi="Arial" w:cs="Arial"/>
        </w:rPr>
      </w:pPr>
      <w:r w:rsidRPr="00E1689A">
        <w:rPr>
          <w:rFonts w:ascii="Arial" w:hAnsi="Arial" w:cs="Arial"/>
          <w:sz w:val="24"/>
          <w:szCs w:val="24"/>
        </w:rPr>
        <w:t>This layout helps clients feel confident and makes it simple to start their booking journey.</w:t>
      </w:r>
    </w:p>
    <w:p w14:paraId="2A596D62" w14:textId="77777777" w:rsidR="00B325B1" w:rsidRDefault="00B325B1" w:rsidP="00E5096A">
      <w:pPr>
        <w:pStyle w:val="Caption"/>
        <w:ind w:firstLine="720"/>
        <w:jc w:val="center"/>
        <w:rPr>
          <w:rFonts w:ascii="Arial" w:hAnsi="Arial" w:cs="Arial"/>
          <w:b/>
          <w:bCs/>
          <w:color w:val="000000" w:themeColor="text1"/>
          <w:sz w:val="24"/>
          <w:szCs w:val="24"/>
        </w:rPr>
      </w:pPr>
      <w:bookmarkStart w:id="72" w:name="_Toc203685026"/>
      <w:r>
        <w:rPr>
          <w:rFonts w:ascii="Arial" w:hAnsi="Arial" w:cs="Arial"/>
          <w:noProof/>
          <w:sz w:val="24"/>
          <w:szCs w:val="24"/>
        </w:rPr>
        <w:lastRenderedPageBreak/>
        <w:drawing>
          <wp:inline distT="0" distB="0" distL="0" distR="0" wp14:anchorId="7C397FE5" wp14:editId="1156C0C4">
            <wp:extent cx="3515096" cy="4397047"/>
            <wp:effectExtent l="0" t="0" r="9525" b="3810"/>
            <wp:docPr id="624806784" name="Picture 62480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8753" r="29736"/>
                    <a:stretch/>
                  </pic:blipFill>
                  <pic:spPr bwMode="auto">
                    <a:xfrm>
                      <a:off x="0" y="0"/>
                      <a:ext cx="3550826" cy="4441742"/>
                    </a:xfrm>
                    <a:prstGeom prst="rect">
                      <a:avLst/>
                    </a:prstGeom>
                    <a:noFill/>
                    <a:ln>
                      <a:noFill/>
                    </a:ln>
                    <a:extLst>
                      <a:ext uri="{53640926-AAD7-44D8-BBD7-CCE9431645EC}">
                        <a14:shadowObscured xmlns:a14="http://schemas.microsoft.com/office/drawing/2010/main"/>
                      </a:ext>
                    </a:extLst>
                  </pic:spPr>
                </pic:pic>
              </a:graphicData>
            </a:graphic>
          </wp:inline>
        </w:drawing>
      </w:r>
    </w:p>
    <w:p w14:paraId="5D7F8834" w14:textId="3ED27182" w:rsidR="00922718" w:rsidRDefault="00E5096A" w:rsidP="00E5096A">
      <w:pPr>
        <w:pStyle w:val="Caption"/>
        <w:ind w:firstLine="720"/>
        <w:jc w:val="center"/>
        <w:rPr>
          <w:rFonts w:ascii="Arial" w:hAnsi="Arial" w:cs="Arial"/>
          <w:b/>
          <w:bCs/>
          <w:color w:val="000000" w:themeColor="text1"/>
          <w:sz w:val="24"/>
          <w:szCs w:val="24"/>
        </w:rPr>
      </w:pPr>
      <w:r w:rsidRPr="00E5096A">
        <w:rPr>
          <w:rFonts w:ascii="Arial" w:hAnsi="Arial" w:cs="Arial"/>
          <w:b/>
          <w:bCs/>
          <w:color w:val="000000" w:themeColor="text1"/>
          <w:sz w:val="24"/>
          <w:szCs w:val="24"/>
        </w:rPr>
        <w:t xml:space="preserve">Figure </w:t>
      </w:r>
      <w:r w:rsidR="00557C6E">
        <w:rPr>
          <w:rFonts w:ascii="Arial" w:hAnsi="Arial" w:cs="Arial"/>
          <w:b/>
          <w:bCs/>
          <w:color w:val="000000" w:themeColor="text1"/>
          <w:sz w:val="24"/>
          <w:szCs w:val="24"/>
        </w:rPr>
        <w:t>9</w:t>
      </w:r>
      <w:r>
        <w:rPr>
          <w:rFonts w:ascii="Arial" w:hAnsi="Arial" w:cs="Arial"/>
          <w:b/>
          <w:bCs/>
          <w:color w:val="000000" w:themeColor="text1"/>
          <w:sz w:val="24"/>
          <w:szCs w:val="24"/>
        </w:rPr>
        <w:t xml:space="preserve">. </w:t>
      </w:r>
      <w:r w:rsidRPr="00E5096A">
        <w:rPr>
          <w:rFonts w:ascii="Arial" w:hAnsi="Arial" w:cs="Arial"/>
          <w:b/>
          <w:bCs/>
          <w:color w:val="000000" w:themeColor="text1"/>
          <w:sz w:val="24"/>
          <w:szCs w:val="24"/>
        </w:rPr>
        <w:t>Booking Page</w:t>
      </w:r>
      <w:bookmarkEnd w:id="72"/>
    </w:p>
    <w:p w14:paraId="3BC32854" w14:textId="77777777" w:rsidR="00B325B1" w:rsidRDefault="00B325B1" w:rsidP="00B325B1">
      <w:pPr>
        <w:pStyle w:val="Heading2"/>
        <w:spacing w:line="480" w:lineRule="auto"/>
        <w:ind w:left="1800" w:right="1440" w:firstLine="358"/>
        <w:jc w:val="both"/>
        <w:rPr>
          <w:rFonts w:ascii="Arial" w:hAnsi="Arial" w:cs="Arial"/>
          <w:b w:val="0"/>
          <w:bCs w:val="0"/>
        </w:rPr>
      </w:pPr>
      <w:bookmarkStart w:id="73" w:name="_Toc203688553"/>
      <w:r w:rsidRPr="00B325B1">
        <w:rPr>
          <w:rFonts w:ascii="Arial" w:hAnsi="Arial" w:cs="Arial"/>
          <w:b w:val="0"/>
          <w:bCs w:val="0"/>
        </w:rPr>
        <w:t xml:space="preserve">the Booking Page where customers can schedule their salon appointments. The form includes fields such as full name, mobile number, and email address to identify the client and send a confirmation. Customers can select a service from a dropdown list and choose an available employee or stylist. They also pick a preferred date using the calendar input and select a time slot from the available options ranging from 8:00 AM to 5:00 PM. There is also a special requests or notes section where customers can include any allergies, preferences, or additional information. Once all the details are filled out, clicking the "RESERVE" button </w:t>
      </w:r>
      <w:r w:rsidRPr="00B325B1">
        <w:rPr>
          <w:rFonts w:ascii="Arial" w:hAnsi="Arial" w:cs="Arial"/>
          <w:b w:val="0"/>
          <w:bCs w:val="0"/>
        </w:rPr>
        <w:lastRenderedPageBreak/>
        <w:t>submits the appointment. The system then processes the request and sends a confirmation email to the customer.</w:t>
      </w:r>
    </w:p>
    <w:p w14:paraId="2BED9C23" w14:textId="0489F686" w:rsidR="00B26F6F" w:rsidRPr="00DC4A2C" w:rsidRDefault="00B26F6F" w:rsidP="00B325B1">
      <w:pPr>
        <w:pStyle w:val="Heading2"/>
        <w:spacing w:after="240"/>
        <w:rPr>
          <w:rFonts w:ascii="Arial" w:hAnsi="Arial" w:cs="Arial"/>
          <w:noProof/>
        </w:rPr>
      </w:pPr>
      <w:r w:rsidRPr="00DC4A2C">
        <w:rPr>
          <w:rFonts w:ascii="Arial" w:hAnsi="Arial" w:cs="Arial"/>
          <w:noProof/>
        </w:rPr>
        <w:t>Implementation Plan</w:t>
      </w:r>
      <w:bookmarkEnd w:id="73"/>
    </w:p>
    <w:p w14:paraId="558BB9B0" w14:textId="77777777" w:rsidR="00B26F6F" w:rsidRPr="001F32A1" w:rsidRDefault="00B26F6F" w:rsidP="00B325B1">
      <w:pPr>
        <w:spacing w:after="240" w:line="480" w:lineRule="auto"/>
        <w:ind w:left="1797" w:right="1230"/>
        <w:jc w:val="both"/>
        <w:rPr>
          <w:rFonts w:ascii="Arial" w:hAnsi="Arial" w:cs="Arial"/>
          <w:b/>
          <w:bCs/>
          <w:noProof/>
          <w:sz w:val="24"/>
          <w:szCs w:val="24"/>
        </w:rPr>
      </w:pPr>
      <w:r w:rsidRPr="001F32A1">
        <w:rPr>
          <w:rFonts w:ascii="Arial" w:hAnsi="Arial" w:cs="Arial"/>
          <w:b/>
          <w:bCs/>
          <w:noProof/>
          <w:sz w:val="24"/>
          <w:szCs w:val="24"/>
        </w:rPr>
        <w:t>1. Deployment Timeline</w:t>
      </w:r>
    </w:p>
    <w:p w14:paraId="6C5F8002" w14:textId="77777777" w:rsidR="00B26F6F" w:rsidRDefault="00B26F6F" w:rsidP="00B325B1">
      <w:pPr>
        <w:spacing w:line="480" w:lineRule="auto"/>
        <w:ind w:left="1797" w:right="1230" w:firstLine="363"/>
        <w:jc w:val="both"/>
        <w:rPr>
          <w:rFonts w:ascii="Arial" w:hAnsi="Arial" w:cs="Arial"/>
          <w:noProof/>
          <w:sz w:val="24"/>
          <w:szCs w:val="24"/>
        </w:rPr>
      </w:pPr>
      <w:r w:rsidRPr="001F32A1">
        <w:rPr>
          <w:rFonts w:ascii="Arial" w:hAnsi="Arial" w:cs="Arial"/>
          <w:noProof/>
          <w:sz w:val="24"/>
          <w:szCs w:val="24"/>
        </w:rPr>
        <w:t xml:space="preserve">The implementation of the AI-Powered Web-Based Management System for Celebrity Styles Hair Salon  follow a phased approach to ensure smooth adoption and minimal disruptions. </w:t>
      </w:r>
    </w:p>
    <w:p w14:paraId="1933151E" w14:textId="77777777" w:rsidR="006C6FA8" w:rsidRDefault="001F32A1" w:rsidP="00B26F6F">
      <w:pPr>
        <w:spacing w:line="480" w:lineRule="auto"/>
        <w:ind w:left="1797" w:right="1230"/>
        <w:jc w:val="center"/>
      </w:pPr>
      <w:r w:rsidRPr="00EA7405">
        <w:rPr>
          <w:rFonts w:ascii="Arial" w:hAnsi="Arial" w:cs="Arial"/>
          <w:noProof/>
          <w:sz w:val="24"/>
          <w:szCs w:val="24"/>
        </w:rPr>
        <w:drawing>
          <wp:inline distT="0" distB="0" distL="0" distR="0" wp14:anchorId="76AE8515" wp14:editId="525310AB">
            <wp:extent cx="4476997" cy="3209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939" cy="3237231"/>
                    </a:xfrm>
                    <a:prstGeom prst="rect">
                      <a:avLst/>
                    </a:prstGeom>
                  </pic:spPr>
                </pic:pic>
              </a:graphicData>
            </a:graphic>
          </wp:inline>
        </w:drawing>
      </w:r>
      <w:r w:rsidR="00B26F6F" w:rsidRPr="00B26F6F">
        <w:rPr>
          <w:rFonts w:ascii="Arial" w:hAnsi="Arial" w:cs="Arial"/>
          <w:b/>
          <w:bCs/>
          <w:noProof/>
          <w:sz w:val="24"/>
          <w:szCs w:val="24"/>
        </w:rPr>
        <w:t xml:space="preserve"> </w:t>
      </w:r>
    </w:p>
    <w:p w14:paraId="57BDD1F3" w14:textId="6545B855" w:rsidR="006C6FA8" w:rsidRPr="006C6FA8" w:rsidRDefault="006C6FA8" w:rsidP="006C6FA8">
      <w:pPr>
        <w:pStyle w:val="Caption"/>
        <w:keepNext/>
        <w:jc w:val="center"/>
        <w:rPr>
          <w:rFonts w:ascii="Arial" w:hAnsi="Arial" w:cs="Arial"/>
          <w:b/>
          <w:bCs/>
          <w:color w:val="000000" w:themeColor="text1"/>
          <w:sz w:val="24"/>
          <w:szCs w:val="24"/>
        </w:rPr>
      </w:pPr>
      <w:bookmarkStart w:id="74" w:name="_Toc203687448"/>
      <w:r w:rsidRPr="006C6FA8">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4</w:t>
      </w:r>
      <w:r w:rsidRPr="006C6FA8">
        <w:rPr>
          <w:rFonts w:ascii="Arial" w:hAnsi="Arial" w:cs="Arial"/>
          <w:b/>
          <w:bCs/>
          <w:color w:val="000000" w:themeColor="text1"/>
          <w:sz w:val="24"/>
          <w:szCs w:val="24"/>
        </w:rPr>
        <w:t>.  Deployment Timeline</w:t>
      </w:r>
      <w:bookmarkEnd w:id="74"/>
    </w:p>
    <w:p w14:paraId="37640114" w14:textId="694B109E" w:rsidR="00B26F6F" w:rsidRPr="001F32A1" w:rsidRDefault="00B26F6F" w:rsidP="00B325B1">
      <w:pPr>
        <w:spacing w:line="480" w:lineRule="auto"/>
        <w:ind w:left="1797" w:right="1230" w:firstLine="363"/>
        <w:jc w:val="both"/>
        <w:rPr>
          <w:rFonts w:ascii="Arial" w:hAnsi="Arial" w:cs="Arial"/>
          <w:noProof/>
          <w:sz w:val="24"/>
          <w:szCs w:val="24"/>
        </w:rPr>
      </w:pPr>
      <w:r w:rsidRPr="001F32A1">
        <w:rPr>
          <w:rFonts w:ascii="Arial" w:hAnsi="Arial" w:cs="Arial"/>
          <w:noProof/>
          <w:sz w:val="24"/>
          <w:szCs w:val="24"/>
        </w:rPr>
        <w:t xml:space="preserve">The table represents the implementation plan for the celebrity hair style salon's web application development project </w:t>
      </w:r>
      <w:r>
        <w:rPr>
          <w:rFonts w:ascii="Arial" w:hAnsi="Arial" w:cs="Arial"/>
          <w:noProof/>
          <w:sz w:val="24"/>
          <w:szCs w:val="24"/>
        </w:rPr>
        <w:t>consists</w:t>
      </w:r>
      <w:r w:rsidRPr="001F32A1">
        <w:rPr>
          <w:rFonts w:ascii="Arial" w:hAnsi="Arial" w:cs="Arial"/>
          <w:noProof/>
          <w:sz w:val="24"/>
          <w:szCs w:val="24"/>
        </w:rPr>
        <w:t xml:space="preserve"> of five phases: System Development (2-3 months), Testing and Evaluation (1-2 months), Deployment (1 month), Training (1-2 weeks), and ongoing Monitoring and Maintenance. This phased approach </w:t>
      </w:r>
      <w:r w:rsidRPr="001F32A1">
        <w:rPr>
          <w:rFonts w:ascii="Arial" w:hAnsi="Arial" w:cs="Arial"/>
          <w:noProof/>
          <w:sz w:val="24"/>
          <w:szCs w:val="24"/>
        </w:rPr>
        <w:lastRenderedPageBreak/>
        <w:t>ensured that the project was completed efficiently and effectively, meeting the requirements and expectations of the salon.</w:t>
      </w:r>
    </w:p>
    <w:p w14:paraId="128A1F2E" w14:textId="77777777" w:rsidR="00B26F6F" w:rsidRPr="001F32A1" w:rsidRDefault="00B26F6F" w:rsidP="00B26F6F">
      <w:pPr>
        <w:spacing w:line="480" w:lineRule="auto"/>
        <w:ind w:left="1797" w:right="1230"/>
        <w:jc w:val="both"/>
        <w:rPr>
          <w:rFonts w:ascii="Arial" w:hAnsi="Arial" w:cs="Arial"/>
          <w:b/>
          <w:bCs/>
          <w:noProof/>
          <w:sz w:val="24"/>
          <w:szCs w:val="24"/>
        </w:rPr>
      </w:pPr>
      <w:r w:rsidRPr="001F32A1">
        <w:rPr>
          <w:rFonts w:ascii="Arial" w:hAnsi="Arial" w:cs="Arial"/>
          <w:b/>
          <w:bCs/>
          <w:noProof/>
          <w:sz w:val="24"/>
          <w:szCs w:val="24"/>
        </w:rPr>
        <w:t>2. Training Plan</w:t>
      </w:r>
    </w:p>
    <w:p w14:paraId="57DAE30E" w14:textId="77777777" w:rsidR="00B26F6F" w:rsidRPr="001F32A1" w:rsidRDefault="00B26F6F" w:rsidP="00B26F6F">
      <w:pPr>
        <w:spacing w:line="480" w:lineRule="auto"/>
        <w:ind w:left="1797" w:right="1230"/>
        <w:jc w:val="both"/>
        <w:rPr>
          <w:rFonts w:ascii="Arial" w:hAnsi="Arial" w:cs="Arial"/>
          <w:noProof/>
          <w:sz w:val="24"/>
          <w:szCs w:val="24"/>
        </w:rPr>
      </w:pPr>
      <w:r w:rsidRPr="001F32A1">
        <w:rPr>
          <w:rFonts w:ascii="Arial" w:hAnsi="Arial" w:cs="Arial"/>
          <w:noProof/>
          <w:sz w:val="24"/>
          <w:szCs w:val="24"/>
        </w:rPr>
        <w:t xml:space="preserve">To ensure effective use of the system, training </w:t>
      </w:r>
      <w:r>
        <w:rPr>
          <w:rFonts w:ascii="Arial" w:hAnsi="Arial" w:cs="Arial"/>
          <w:noProof/>
          <w:sz w:val="24"/>
          <w:szCs w:val="24"/>
        </w:rPr>
        <w:t xml:space="preserve">was </w:t>
      </w:r>
      <w:r w:rsidRPr="001F32A1">
        <w:rPr>
          <w:rFonts w:ascii="Arial" w:hAnsi="Arial" w:cs="Arial"/>
          <w:noProof/>
          <w:sz w:val="24"/>
          <w:szCs w:val="24"/>
        </w:rPr>
        <w:t>provided for:</w:t>
      </w:r>
    </w:p>
    <w:p w14:paraId="03456489" w14:textId="77777777" w:rsidR="00B26F6F" w:rsidRPr="001F32A1" w:rsidRDefault="00B26F6F" w:rsidP="00B26F6F">
      <w:pPr>
        <w:spacing w:line="480" w:lineRule="auto"/>
        <w:ind w:left="1797" w:right="1230" w:firstLine="363"/>
        <w:jc w:val="both"/>
        <w:rPr>
          <w:rFonts w:ascii="Arial" w:hAnsi="Arial" w:cs="Arial"/>
          <w:noProof/>
          <w:sz w:val="24"/>
          <w:szCs w:val="24"/>
        </w:rPr>
      </w:pPr>
      <w:r w:rsidRPr="008E1FC7">
        <w:rPr>
          <w:rFonts w:ascii="Arial" w:hAnsi="Arial" w:cs="Arial"/>
          <w:b/>
          <w:bCs/>
          <w:noProof/>
          <w:sz w:val="24"/>
          <w:szCs w:val="24"/>
        </w:rPr>
        <w:t>Salon Staff</w:t>
      </w:r>
      <w:r w:rsidRPr="001F32A1">
        <w:rPr>
          <w:rFonts w:ascii="Arial" w:hAnsi="Arial" w:cs="Arial"/>
          <w:noProof/>
          <w:sz w:val="24"/>
          <w:szCs w:val="24"/>
        </w:rPr>
        <w:t xml:space="preserve"> (employees) – How to manage appointments, view schedules, and update records.</w:t>
      </w:r>
    </w:p>
    <w:p w14:paraId="182E8415" w14:textId="77777777" w:rsidR="00B26F6F" w:rsidRPr="001F32A1" w:rsidRDefault="00B26F6F" w:rsidP="00B26F6F">
      <w:pPr>
        <w:spacing w:line="480" w:lineRule="auto"/>
        <w:ind w:left="1797" w:right="1230" w:firstLine="363"/>
        <w:jc w:val="both"/>
        <w:rPr>
          <w:rFonts w:ascii="Arial" w:hAnsi="Arial" w:cs="Arial"/>
          <w:noProof/>
          <w:sz w:val="24"/>
          <w:szCs w:val="24"/>
        </w:rPr>
      </w:pPr>
      <w:r w:rsidRPr="008E1FC7">
        <w:rPr>
          <w:rFonts w:ascii="Arial" w:hAnsi="Arial" w:cs="Arial"/>
          <w:b/>
          <w:bCs/>
          <w:noProof/>
          <w:sz w:val="24"/>
          <w:szCs w:val="24"/>
        </w:rPr>
        <w:t xml:space="preserve">Admin/Owner </w:t>
      </w:r>
      <w:r w:rsidRPr="001F32A1">
        <w:rPr>
          <w:rFonts w:ascii="Arial" w:hAnsi="Arial" w:cs="Arial"/>
          <w:noProof/>
          <w:sz w:val="24"/>
          <w:szCs w:val="24"/>
        </w:rPr>
        <w:t>– How to manage inventory, monitor appointments, and oversee staff schedules.</w:t>
      </w:r>
    </w:p>
    <w:p w14:paraId="4B8DE8D4" w14:textId="77777777" w:rsidR="00B26F6F" w:rsidRPr="001F32A1" w:rsidRDefault="00B26F6F" w:rsidP="00B26F6F">
      <w:pPr>
        <w:spacing w:line="480" w:lineRule="auto"/>
        <w:ind w:left="1797" w:right="1230" w:firstLine="363"/>
        <w:jc w:val="both"/>
        <w:rPr>
          <w:rFonts w:ascii="Arial" w:hAnsi="Arial" w:cs="Arial"/>
          <w:noProof/>
          <w:sz w:val="24"/>
          <w:szCs w:val="24"/>
        </w:rPr>
      </w:pPr>
      <w:r w:rsidRPr="008E1FC7">
        <w:rPr>
          <w:rFonts w:ascii="Arial" w:hAnsi="Arial" w:cs="Arial"/>
          <w:b/>
          <w:bCs/>
          <w:noProof/>
          <w:sz w:val="24"/>
          <w:szCs w:val="24"/>
        </w:rPr>
        <w:t>Customers (Optional)</w:t>
      </w:r>
      <w:r w:rsidRPr="001F32A1">
        <w:rPr>
          <w:rFonts w:ascii="Arial" w:hAnsi="Arial" w:cs="Arial"/>
          <w:noProof/>
          <w:sz w:val="24"/>
          <w:szCs w:val="24"/>
        </w:rPr>
        <w:t xml:space="preserve"> – A guide on how to use the online booking system.</w:t>
      </w:r>
    </w:p>
    <w:p w14:paraId="1E29FDA3" w14:textId="77777777" w:rsidR="00B26F6F" w:rsidRPr="001F32A1" w:rsidRDefault="00B26F6F" w:rsidP="00B26F6F">
      <w:pPr>
        <w:spacing w:line="480" w:lineRule="auto"/>
        <w:ind w:left="1797" w:right="1230"/>
        <w:jc w:val="both"/>
        <w:rPr>
          <w:rFonts w:ascii="Arial" w:hAnsi="Arial" w:cs="Arial"/>
          <w:noProof/>
          <w:sz w:val="24"/>
          <w:szCs w:val="24"/>
        </w:rPr>
      </w:pPr>
      <w:r w:rsidRPr="001F32A1">
        <w:rPr>
          <w:rFonts w:ascii="Arial" w:hAnsi="Arial" w:cs="Arial"/>
          <w:noProof/>
          <w:sz w:val="24"/>
          <w:szCs w:val="24"/>
        </w:rPr>
        <w:t xml:space="preserve">Training </w:t>
      </w:r>
      <w:r>
        <w:rPr>
          <w:rFonts w:ascii="Arial" w:hAnsi="Arial" w:cs="Arial"/>
          <w:noProof/>
          <w:sz w:val="24"/>
          <w:szCs w:val="24"/>
        </w:rPr>
        <w:t xml:space="preserve">was </w:t>
      </w:r>
      <w:r w:rsidRPr="001F32A1">
        <w:rPr>
          <w:rFonts w:ascii="Arial" w:hAnsi="Arial" w:cs="Arial"/>
          <w:noProof/>
          <w:sz w:val="24"/>
          <w:szCs w:val="24"/>
        </w:rPr>
        <w:t>conducted through:</w:t>
      </w:r>
    </w:p>
    <w:p w14:paraId="4BF409EA" w14:textId="77777777" w:rsidR="00B26F6F" w:rsidRPr="001F32A1" w:rsidRDefault="00B26F6F" w:rsidP="00B26F6F">
      <w:pPr>
        <w:spacing w:line="480" w:lineRule="auto"/>
        <w:ind w:left="1797" w:right="1230" w:firstLine="363"/>
        <w:jc w:val="both"/>
        <w:rPr>
          <w:rFonts w:ascii="Arial" w:hAnsi="Arial" w:cs="Arial"/>
          <w:noProof/>
          <w:sz w:val="24"/>
          <w:szCs w:val="24"/>
        </w:rPr>
      </w:pPr>
      <w:r w:rsidRPr="008E1FC7">
        <w:rPr>
          <w:rFonts w:ascii="Arial" w:hAnsi="Arial" w:cs="Arial"/>
          <w:b/>
          <w:bCs/>
          <w:noProof/>
          <w:sz w:val="24"/>
          <w:szCs w:val="24"/>
        </w:rPr>
        <w:t>Hands-on Demonstrations</w:t>
      </w:r>
      <w:r w:rsidRPr="001F32A1">
        <w:rPr>
          <w:rFonts w:ascii="Arial" w:hAnsi="Arial" w:cs="Arial"/>
          <w:noProof/>
          <w:sz w:val="24"/>
          <w:szCs w:val="24"/>
        </w:rPr>
        <w:t xml:space="preserve"> – In-person walkthroughs for salon employees.</w:t>
      </w:r>
    </w:p>
    <w:p w14:paraId="6C2D3C95" w14:textId="77777777" w:rsidR="00B26F6F" w:rsidRPr="001F32A1" w:rsidRDefault="00B26F6F" w:rsidP="00B26F6F">
      <w:pPr>
        <w:spacing w:line="480" w:lineRule="auto"/>
        <w:ind w:left="1797" w:right="1230" w:firstLine="363"/>
        <w:jc w:val="both"/>
        <w:rPr>
          <w:rFonts w:ascii="Arial" w:hAnsi="Arial" w:cs="Arial"/>
          <w:noProof/>
          <w:sz w:val="24"/>
          <w:szCs w:val="24"/>
        </w:rPr>
      </w:pPr>
      <w:r w:rsidRPr="008E1FC7">
        <w:rPr>
          <w:rFonts w:ascii="Arial" w:hAnsi="Arial" w:cs="Arial"/>
          <w:b/>
          <w:bCs/>
          <w:noProof/>
          <w:sz w:val="24"/>
          <w:szCs w:val="24"/>
        </w:rPr>
        <w:t>User Manual &amp; Video Tutorials</w:t>
      </w:r>
      <w:r w:rsidRPr="001F32A1">
        <w:rPr>
          <w:rFonts w:ascii="Arial" w:hAnsi="Arial" w:cs="Arial"/>
          <w:noProof/>
          <w:sz w:val="24"/>
          <w:szCs w:val="24"/>
        </w:rPr>
        <w:t xml:space="preserve"> – Step-by-step guides for future reference.</w:t>
      </w:r>
    </w:p>
    <w:p w14:paraId="1E7A1385" w14:textId="77777777" w:rsidR="00B26F6F" w:rsidRPr="00764092" w:rsidRDefault="00B26F6F" w:rsidP="00B26F6F">
      <w:pPr>
        <w:spacing w:line="480" w:lineRule="auto"/>
        <w:ind w:left="1797" w:right="1230" w:firstLine="363"/>
        <w:jc w:val="both"/>
        <w:rPr>
          <w:rFonts w:ascii="Arial" w:hAnsi="Arial" w:cs="Arial"/>
          <w:sz w:val="24"/>
          <w:szCs w:val="24"/>
        </w:rPr>
      </w:pPr>
      <w:r w:rsidRPr="008E1FC7">
        <w:rPr>
          <w:rFonts w:ascii="Arial" w:hAnsi="Arial" w:cs="Arial"/>
          <w:b/>
          <w:bCs/>
          <w:noProof/>
          <w:sz w:val="24"/>
          <w:szCs w:val="24"/>
        </w:rPr>
        <w:t>Support Assistance</w:t>
      </w:r>
      <w:r w:rsidRPr="001F32A1">
        <w:rPr>
          <w:rFonts w:ascii="Arial" w:hAnsi="Arial" w:cs="Arial"/>
          <w:noProof/>
          <w:sz w:val="24"/>
          <w:szCs w:val="24"/>
        </w:rPr>
        <w:t xml:space="preserve"> – A designated contact for troubleshooting issues.</w:t>
      </w:r>
      <w:r w:rsidRPr="008E1FC7">
        <w:t xml:space="preserve"> </w:t>
      </w:r>
    </w:p>
    <w:p w14:paraId="47D13E7F" w14:textId="4C4BA4AA" w:rsidR="008E1FC7" w:rsidRPr="00EA7405" w:rsidRDefault="008E1FC7" w:rsidP="00B26F6F">
      <w:pPr>
        <w:spacing w:line="480" w:lineRule="auto"/>
        <w:ind w:left="1797" w:right="1230"/>
        <w:jc w:val="center"/>
        <w:rPr>
          <w:rFonts w:ascii="Arial" w:hAnsi="Arial" w:cs="Arial"/>
          <w:noProof/>
          <w:sz w:val="24"/>
          <w:szCs w:val="24"/>
        </w:rPr>
      </w:pPr>
      <w:r w:rsidRPr="00EA7405">
        <w:rPr>
          <w:rFonts w:ascii="Arial" w:hAnsi="Arial" w:cs="Arial"/>
          <w:noProof/>
          <w:sz w:val="24"/>
          <w:szCs w:val="24"/>
        </w:rPr>
        <w:drawing>
          <wp:inline distT="0" distB="0" distL="0" distR="0" wp14:anchorId="4E1D6619" wp14:editId="23410FEA">
            <wp:extent cx="3776353" cy="23731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1453" cy="2432862"/>
                    </a:xfrm>
                    <a:prstGeom prst="rect">
                      <a:avLst/>
                    </a:prstGeom>
                    <a:noFill/>
                  </pic:spPr>
                </pic:pic>
              </a:graphicData>
            </a:graphic>
          </wp:inline>
        </w:drawing>
      </w:r>
    </w:p>
    <w:p w14:paraId="721A1C68" w14:textId="0464597C" w:rsidR="006C6FA8" w:rsidRDefault="006C6FA8" w:rsidP="006C6FA8">
      <w:pPr>
        <w:pStyle w:val="Caption"/>
        <w:keepNext/>
        <w:jc w:val="center"/>
        <w:rPr>
          <w:rFonts w:ascii="Arial" w:hAnsi="Arial" w:cs="Arial"/>
          <w:b/>
          <w:bCs/>
          <w:color w:val="000000" w:themeColor="text1"/>
          <w:sz w:val="24"/>
          <w:szCs w:val="24"/>
        </w:rPr>
      </w:pPr>
      <w:bookmarkStart w:id="75" w:name="_Toc203687449"/>
      <w:r w:rsidRPr="006C6FA8">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5</w:t>
      </w:r>
      <w:r w:rsidRPr="006C6FA8">
        <w:rPr>
          <w:rFonts w:ascii="Arial" w:hAnsi="Arial" w:cs="Arial"/>
          <w:b/>
          <w:bCs/>
          <w:color w:val="000000" w:themeColor="text1"/>
          <w:sz w:val="24"/>
          <w:szCs w:val="24"/>
        </w:rPr>
        <w:t>. Risk Assessment &amp; Mitigation</w:t>
      </w:r>
      <w:bookmarkEnd w:id="75"/>
    </w:p>
    <w:p w14:paraId="25C2B126" w14:textId="77777777" w:rsidR="0002589A" w:rsidRPr="0002589A" w:rsidRDefault="0002589A" w:rsidP="0002589A"/>
    <w:tbl>
      <w:tblPr>
        <w:tblStyle w:val="TableGrid5"/>
        <w:tblpPr w:leftFromText="180" w:rightFromText="180" w:vertAnchor="text" w:horzAnchor="margin" w:tblpXSpec="center" w:tblpY="586"/>
        <w:tblW w:w="0" w:type="auto"/>
        <w:tblInd w:w="0" w:type="dxa"/>
        <w:tblLook w:val="04A0" w:firstRow="1" w:lastRow="0" w:firstColumn="1" w:lastColumn="0" w:noHBand="0" w:noVBand="1"/>
      </w:tblPr>
      <w:tblGrid>
        <w:gridCol w:w="4776"/>
        <w:gridCol w:w="783"/>
        <w:gridCol w:w="781"/>
        <w:gridCol w:w="1738"/>
        <w:gridCol w:w="950"/>
      </w:tblGrid>
      <w:tr w:rsidR="0002589A" w:rsidRPr="00FB1842" w14:paraId="393F2341" w14:textId="77777777" w:rsidTr="00395FAA">
        <w:trPr>
          <w:trHeight w:val="264"/>
        </w:trPr>
        <w:tc>
          <w:tcPr>
            <w:tcW w:w="4776" w:type="dxa"/>
            <w:tcBorders>
              <w:top w:val="single" w:sz="4" w:space="0" w:color="auto"/>
              <w:left w:val="nil"/>
              <w:bottom w:val="single" w:sz="4" w:space="0" w:color="auto"/>
              <w:right w:val="single" w:sz="4" w:space="0" w:color="auto"/>
            </w:tcBorders>
            <w:hideMark/>
          </w:tcPr>
          <w:p w14:paraId="5B761333"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lastRenderedPageBreak/>
              <w:t>Items related to Scheduling</w:t>
            </w:r>
          </w:p>
        </w:tc>
        <w:tc>
          <w:tcPr>
            <w:tcW w:w="783" w:type="dxa"/>
            <w:tcBorders>
              <w:top w:val="single" w:sz="4" w:space="0" w:color="auto"/>
              <w:left w:val="single" w:sz="4" w:space="0" w:color="auto"/>
              <w:bottom w:val="single" w:sz="4" w:space="0" w:color="auto"/>
              <w:right w:val="single" w:sz="4" w:space="0" w:color="auto"/>
            </w:tcBorders>
            <w:hideMark/>
          </w:tcPr>
          <w:p w14:paraId="5BCB6178"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t>Mean</w:t>
            </w:r>
          </w:p>
        </w:tc>
        <w:tc>
          <w:tcPr>
            <w:tcW w:w="781" w:type="dxa"/>
            <w:tcBorders>
              <w:top w:val="single" w:sz="4" w:space="0" w:color="auto"/>
              <w:left w:val="single" w:sz="4" w:space="0" w:color="auto"/>
              <w:bottom w:val="single" w:sz="4" w:space="0" w:color="auto"/>
              <w:right w:val="single" w:sz="4" w:space="0" w:color="auto"/>
            </w:tcBorders>
            <w:hideMark/>
          </w:tcPr>
          <w:p w14:paraId="24671F8C"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t>SD</w:t>
            </w:r>
          </w:p>
        </w:tc>
        <w:tc>
          <w:tcPr>
            <w:tcW w:w="1738" w:type="dxa"/>
            <w:tcBorders>
              <w:top w:val="single" w:sz="4" w:space="0" w:color="auto"/>
              <w:left w:val="single" w:sz="4" w:space="0" w:color="auto"/>
              <w:bottom w:val="single" w:sz="4" w:space="0" w:color="auto"/>
              <w:right w:val="single" w:sz="4" w:space="0" w:color="auto"/>
            </w:tcBorders>
            <w:hideMark/>
          </w:tcPr>
          <w:p w14:paraId="2332075E"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t>Interpretation</w:t>
            </w:r>
          </w:p>
        </w:tc>
        <w:tc>
          <w:tcPr>
            <w:tcW w:w="950" w:type="dxa"/>
            <w:tcBorders>
              <w:top w:val="single" w:sz="4" w:space="0" w:color="auto"/>
              <w:left w:val="single" w:sz="4" w:space="0" w:color="auto"/>
              <w:bottom w:val="single" w:sz="4" w:space="0" w:color="auto"/>
              <w:right w:val="nil"/>
            </w:tcBorders>
            <w:hideMark/>
          </w:tcPr>
          <w:p w14:paraId="51515BE4"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t>Rank</w:t>
            </w:r>
          </w:p>
        </w:tc>
      </w:tr>
      <w:tr w:rsidR="0002589A" w:rsidRPr="00FB1842" w14:paraId="7FAA0438" w14:textId="77777777" w:rsidTr="00395FAA">
        <w:trPr>
          <w:trHeight w:val="246"/>
        </w:trPr>
        <w:tc>
          <w:tcPr>
            <w:tcW w:w="4776" w:type="dxa"/>
            <w:tcBorders>
              <w:top w:val="single" w:sz="4" w:space="0" w:color="auto"/>
              <w:left w:val="nil"/>
              <w:bottom w:val="single" w:sz="4" w:space="0" w:color="auto"/>
              <w:right w:val="single" w:sz="4" w:space="0" w:color="auto"/>
            </w:tcBorders>
            <w:vAlign w:val="center"/>
            <w:hideMark/>
          </w:tcPr>
          <w:p w14:paraId="46383DE5" w14:textId="77777777" w:rsidR="0002589A" w:rsidRPr="00FB1842" w:rsidRDefault="0002589A" w:rsidP="00395FAA">
            <w:pPr>
              <w:widowControl/>
              <w:jc w:val="center"/>
              <w:rPr>
                <w:rFonts w:ascii="Arial" w:hAnsi="Arial" w:cs="Arial"/>
                <w:lang w:eastAsia="en-US"/>
              </w:rPr>
            </w:pPr>
            <w:r w:rsidRPr="00FB1842">
              <w:rPr>
                <w:rFonts w:ascii="Arial" w:hAnsi="Arial" w:cs="Arial"/>
                <w:color w:val="000000"/>
                <w:lang w:eastAsia="en-US"/>
              </w:rPr>
              <w:t>The current scheduling system is efficient.</w:t>
            </w:r>
          </w:p>
        </w:tc>
        <w:tc>
          <w:tcPr>
            <w:tcW w:w="783" w:type="dxa"/>
            <w:tcBorders>
              <w:top w:val="single" w:sz="4" w:space="0" w:color="auto"/>
              <w:left w:val="single" w:sz="4" w:space="0" w:color="auto"/>
              <w:bottom w:val="single" w:sz="4" w:space="0" w:color="auto"/>
              <w:right w:val="single" w:sz="4" w:space="0" w:color="auto"/>
            </w:tcBorders>
            <w:vAlign w:val="center"/>
            <w:hideMark/>
          </w:tcPr>
          <w:p w14:paraId="76AB4664" w14:textId="77777777" w:rsidR="0002589A" w:rsidRPr="00FB1842" w:rsidRDefault="0002589A" w:rsidP="00395FAA">
            <w:pPr>
              <w:widowControl/>
              <w:jc w:val="center"/>
              <w:rPr>
                <w:rFonts w:ascii="Arial" w:hAnsi="Arial" w:cs="Arial"/>
                <w:lang w:eastAsia="en-US"/>
              </w:rPr>
            </w:pPr>
            <w:r w:rsidRPr="00FB1842">
              <w:rPr>
                <w:rFonts w:ascii="Arial" w:hAnsi="Arial" w:cs="Arial"/>
                <w:color w:val="000000"/>
                <w:lang w:eastAsia="en-US"/>
              </w:rPr>
              <w:t>4.33</w:t>
            </w:r>
          </w:p>
        </w:tc>
        <w:tc>
          <w:tcPr>
            <w:tcW w:w="781" w:type="dxa"/>
            <w:tcBorders>
              <w:top w:val="single" w:sz="4" w:space="0" w:color="auto"/>
              <w:left w:val="single" w:sz="4" w:space="0" w:color="auto"/>
              <w:bottom w:val="single" w:sz="4" w:space="0" w:color="auto"/>
              <w:right w:val="single" w:sz="4" w:space="0" w:color="auto"/>
            </w:tcBorders>
            <w:vAlign w:val="center"/>
            <w:hideMark/>
          </w:tcPr>
          <w:p w14:paraId="23B8601E" w14:textId="77777777" w:rsidR="0002589A" w:rsidRPr="00FB1842" w:rsidRDefault="0002589A" w:rsidP="00395FAA">
            <w:pPr>
              <w:widowControl/>
              <w:jc w:val="center"/>
              <w:rPr>
                <w:rFonts w:ascii="Arial" w:hAnsi="Arial" w:cs="Arial"/>
                <w:lang w:eastAsia="en-US"/>
              </w:rPr>
            </w:pPr>
            <w:r w:rsidRPr="00FB1842">
              <w:rPr>
                <w:rFonts w:ascii="Arial" w:hAnsi="Arial" w:cs="Arial"/>
                <w:color w:val="000000"/>
                <w:lang w:eastAsia="en-US"/>
              </w:rPr>
              <w:t>1.06</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34C270D"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Strongly Agree</w:t>
            </w:r>
          </w:p>
        </w:tc>
        <w:tc>
          <w:tcPr>
            <w:tcW w:w="950" w:type="dxa"/>
            <w:tcBorders>
              <w:top w:val="single" w:sz="4" w:space="0" w:color="auto"/>
              <w:left w:val="single" w:sz="4" w:space="0" w:color="auto"/>
              <w:bottom w:val="single" w:sz="4" w:space="0" w:color="auto"/>
              <w:right w:val="nil"/>
            </w:tcBorders>
            <w:vAlign w:val="center"/>
            <w:hideMark/>
          </w:tcPr>
          <w:p w14:paraId="4B831ADA"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1</w:t>
            </w:r>
          </w:p>
        </w:tc>
      </w:tr>
      <w:tr w:rsidR="0002589A" w:rsidRPr="00FB1842" w14:paraId="6B56420B" w14:textId="77777777" w:rsidTr="00395FAA">
        <w:trPr>
          <w:trHeight w:val="530"/>
        </w:trPr>
        <w:tc>
          <w:tcPr>
            <w:tcW w:w="4776" w:type="dxa"/>
            <w:tcBorders>
              <w:top w:val="single" w:sz="4" w:space="0" w:color="auto"/>
              <w:left w:val="nil"/>
              <w:bottom w:val="single" w:sz="4" w:space="0" w:color="auto"/>
              <w:right w:val="single" w:sz="4" w:space="0" w:color="auto"/>
            </w:tcBorders>
            <w:vAlign w:val="center"/>
            <w:hideMark/>
          </w:tcPr>
          <w:p w14:paraId="3870CF2E"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noProof/>
                <w:color w:val="000000"/>
                <w:lang w:eastAsia="en-US"/>
              </w:rPr>
              <w:t>An automated system would improve scheduling.</w:t>
            </w:r>
          </w:p>
        </w:tc>
        <w:tc>
          <w:tcPr>
            <w:tcW w:w="783" w:type="dxa"/>
            <w:tcBorders>
              <w:top w:val="single" w:sz="4" w:space="0" w:color="auto"/>
              <w:left w:val="single" w:sz="4" w:space="0" w:color="auto"/>
              <w:bottom w:val="single" w:sz="4" w:space="0" w:color="auto"/>
              <w:right w:val="single" w:sz="4" w:space="0" w:color="auto"/>
            </w:tcBorders>
            <w:vAlign w:val="center"/>
            <w:hideMark/>
          </w:tcPr>
          <w:p w14:paraId="5AC8F4D8"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4.30</w:t>
            </w:r>
          </w:p>
        </w:tc>
        <w:tc>
          <w:tcPr>
            <w:tcW w:w="781" w:type="dxa"/>
            <w:tcBorders>
              <w:top w:val="single" w:sz="4" w:space="0" w:color="auto"/>
              <w:left w:val="single" w:sz="4" w:space="0" w:color="auto"/>
              <w:bottom w:val="single" w:sz="4" w:space="0" w:color="auto"/>
              <w:right w:val="single" w:sz="4" w:space="0" w:color="auto"/>
            </w:tcBorders>
            <w:vAlign w:val="center"/>
            <w:hideMark/>
          </w:tcPr>
          <w:p w14:paraId="6A65FA34"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1.18</w:t>
            </w:r>
          </w:p>
        </w:tc>
        <w:tc>
          <w:tcPr>
            <w:tcW w:w="1738" w:type="dxa"/>
            <w:tcBorders>
              <w:top w:val="single" w:sz="4" w:space="0" w:color="auto"/>
              <w:left w:val="single" w:sz="4" w:space="0" w:color="auto"/>
              <w:bottom w:val="single" w:sz="4" w:space="0" w:color="auto"/>
              <w:right w:val="single" w:sz="4" w:space="0" w:color="auto"/>
            </w:tcBorders>
            <w:vAlign w:val="center"/>
            <w:hideMark/>
          </w:tcPr>
          <w:p w14:paraId="653C80C5"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Strongly Agree</w:t>
            </w:r>
          </w:p>
        </w:tc>
        <w:tc>
          <w:tcPr>
            <w:tcW w:w="950" w:type="dxa"/>
            <w:tcBorders>
              <w:top w:val="single" w:sz="4" w:space="0" w:color="auto"/>
              <w:left w:val="single" w:sz="4" w:space="0" w:color="auto"/>
              <w:bottom w:val="single" w:sz="4" w:space="0" w:color="auto"/>
              <w:right w:val="nil"/>
            </w:tcBorders>
            <w:vAlign w:val="center"/>
            <w:hideMark/>
          </w:tcPr>
          <w:p w14:paraId="5D24E446"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2.5</w:t>
            </w:r>
          </w:p>
        </w:tc>
      </w:tr>
      <w:tr w:rsidR="0002589A" w:rsidRPr="00FB1842" w14:paraId="57242FAD" w14:textId="77777777" w:rsidTr="00395FAA">
        <w:trPr>
          <w:trHeight w:val="530"/>
        </w:trPr>
        <w:tc>
          <w:tcPr>
            <w:tcW w:w="4776" w:type="dxa"/>
            <w:tcBorders>
              <w:top w:val="single" w:sz="4" w:space="0" w:color="auto"/>
              <w:left w:val="nil"/>
              <w:bottom w:val="single" w:sz="4" w:space="0" w:color="auto"/>
              <w:right w:val="single" w:sz="4" w:space="0" w:color="auto"/>
            </w:tcBorders>
            <w:vAlign w:val="center"/>
            <w:hideMark/>
          </w:tcPr>
          <w:p w14:paraId="6730A06C"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noProof/>
                <w:color w:val="000000"/>
                <w:lang w:eastAsia="en-US"/>
              </w:rPr>
              <w:t>A system with automated reminders would help reduce missed appointments.</w:t>
            </w:r>
          </w:p>
        </w:tc>
        <w:tc>
          <w:tcPr>
            <w:tcW w:w="783" w:type="dxa"/>
            <w:tcBorders>
              <w:top w:val="single" w:sz="4" w:space="0" w:color="auto"/>
              <w:left w:val="single" w:sz="4" w:space="0" w:color="auto"/>
              <w:bottom w:val="single" w:sz="4" w:space="0" w:color="auto"/>
              <w:right w:val="single" w:sz="4" w:space="0" w:color="auto"/>
            </w:tcBorders>
            <w:vAlign w:val="center"/>
            <w:hideMark/>
          </w:tcPr>
          <w:p w14:paraId="4F8735F6"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4.30</w:t>
            </w:r>
          </w:p>
        </w:tc>
        <w:tc>
          <w:tcPr>
            <w:tcW w:w="781" w:type="dxa"/>
            <w:tcBorders>
              <w:top w:val="single" w:sz="4" w:space="0" w:color="auto"/>
              <w:left w:val="single" w:sz="4" w:space="0" w:color="auto"/>
              <w:bottom w:val="single" w:sz="4" w:space="0" w:color="auto"/>
              <w:right w:val="single" w:sz="4" w:space="0" w:color="auto"/>
            </w:tcBorders>
            <w:vAlign w:val="center"/>
            <w:hideMark/>
          </w:tcPr>
          <w:p w14:paraId="112DF955"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0.99</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BC2F8FD"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Strongly Agree</w:t>
            </w:r>
          </w:p>
        </w:tc>
        <w:tc>
          <w:tcPr>
            <w:tcW w:w="950" w:type="dxa"/>
            <w:tcBorders>
              <w:top w:val="single" w:sz="4" w:space="0" w:color="auto"/>
              <w:left w:val="single" w:sz="4" w:space="0" w:color="auto"/>
              <w:bottom w:val="single" w:sz="4" w:space="0" w:color="auto"/>
              <w:right w:val="nil"/>
            </w:tcBorders>
            <w:vAlign w:val="center"/>
            <w:hideMark/>
          </w:tcPr>
          <w:p w14:paraId="71D6C3D8"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2.5</w:t>
            </w:r>
          </w:p>
        </w:tc>
      </w:tr>
      <w:tr w:rsidR="0002589A" w:rsidRPr="00FB1842" w14:paraId="4C84A67C" w14:textId="77777777" w:rsidTr="00395FAA">
        <w:trPr>
          <w:trHeight w:val="530"/>
        </w:trPr>
        <w:tc>
          <w:tcPr>
            <w:tcW w:w="4776" w:type="dxa"/>
            <w:tcBorders>
              <w:top w:val="single" w:sz="4" w:space="0" w:color="auto"/>
              <w:left w:val="nil"/>
              <w:bottom w:val="single" w:sz="4" w:space="0" w:color="auto"/>
              <w:right w:val="single" w:sz="4" w:space="0" w:color="auto"/>
            </w:tcBorders>
            <w:vAlign w:val="center"/>
            <w:hideMark/>
          </w:tcPr>
          <w:p w14:paraId="2245E394"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noProof/>
                <w:color w:val="000000"/>
                <w:lang w:eastAsia="en-US"/>
              </w:rPr>
              <w:t>Too much time is spent managing schedules manually.</w:t>
            </w:r>
          </w:p>
        </w:tc>
        <w:tc>
          <w:tcPr>
            <w:tcW w:w="783" w:type="dxa"/>
            <w:tcBorders>
              <w:top w:val="single" w:sz="4" w:space="0" w:color="auto"/>
              <w:left w:val="single" w:sz="4" w:space="0" w:color="auto"/>
              <w:bottom w:val="single" w:sz="4" w:space="0" w:color="auto"/>
              <w:right w:val="single" w:sz="4" w:space="0" w:color="auto"/>
            </w:tcBorders>
            <w:vAlign w:val="center"/>
            <w:hideMark/>
          </w:tcPr>
          <w:p w14:paraId="6E387589"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4.17</w:t>
            </w:r>
          </w:p>
        </w:tc>
        <w:tc>
          <w:tcPr>
            <w:tcW w:w="781" w:type="dxa"/>
            <w:tcBorders>
              <w:top w:val="single" w:sz="4" w:space="0" w:color="auto"/>
              <w:left w:val="single" w:sz="4" w:space="0" w:color="auto"/>
              <w:bottom w:val="single" w:sz="4" w:space="0" w:color="auto"/>
              <w:right w:val="single" w:sz="4" w:space="0" w:color="auto"/>
            </w:tcBorders>
            <w:vAlign w:val="center"/>
            <w:hideMark/>
          </w:tcPr>
          <w:p w14:paraId="070201A2" w14:textId="77777777" w:rsidR="0002589A" w:rsidRPr="00FB1842" w:rsidRDefault="0002589A" w:rsidP="00395FAA">
            <w:pPr>
              <w:widowControl/>
              <w:jc w:val="center"/>
              <w:rPr>
                <w:rFonts w:ascii="Arial" w:hAnsi="Arial" w:cs="Arial"/>
                <w:color w:val="000000"/>
                <w:lang w:eastAsia="en-US"/>
              </w:rPr>
            </w:pPr>
            <w:r w:rsidRPr="00FB1842">
              <w:rPr>
                <w:rFonts w:ascii="Arial" w:hAnsi="Arial" w:cs="Arial"/>
                <w:color w:val="000000"/>
                <w:lang w:eastAsia="en-US"/>
              </w:rPr>
              <w:t>1.05</w:t>
            </w:r>
          </w:p>
        </w:tc>
        <w:tc>
          <w:tcPr>
            <w:tcW w:w="1738" w:type="dxa"/>
            <w:tcBorders>
              <w:top w:val="single" w:sz="4" w:space="0" w:color="auto"/>
              <w:left w:val="single" w:sz="4" w:space="0" w:color="auto"/>
              <w:bottom w:val="single" w:sz="4" w:space="0" w:color="auto"/>
              <w:right w:val="single" w:sz="4" w:space="0" w:color="auto"/>
            </w:tcBorders>
            <w:vAlign w:val="center"/>
            <w:hideMark/>
          </w:tcPr>
          <w:p w14:paraId="730556E0"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Agree</w:t>
            </w:r>
          </w:p>
        </w:tc>
        <w:tc>
          <w:tcPr>
            <w:tcW w:w="950" w:type="dxa"/>
            <w:tcBorders>
              <w:top w:val="single" w:sz="4" w:space="0" w:color="auto"/>
              <w:left w:val="single" w:sz="4" w:space="0" w:color="auto"/>
              <w:bottom w:val="single" w:sz="4" w:space="0" w:color="auto"/>
              <w:right w:val="nil"/>
            </w:tcBorders>
            <w:vAlign w:val="center"/>
            <w:hideMark/>
          </w:tcPr>
          <w:p w14:paraId="2EE2C3F7"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4</w:t>
            </w:r>
          </w:p>
        </w:tc>
      </w:tr>
      <w:tr w:rsidR="0002589A" w:rsidRPr="00FB1842" w14:paraId="3C1C2D77" w14:textId="77777777" w:rsidTr="00395FAA">
        <w:trPr>
          <w:trHeight w:val="530"/>
        </w:trPr>
        <w:tc>
          <w:tcPr>
            <w:tcW w:w="4776" w:type="dxa"/>
            <w:tcBorders>
              <w:top w:val="single" w:sz="4" w:space="0" w:color="auto"/>
              <w:left w:val="nil"/>
              <w:bottom w:val="single" w:sz="4" w:space="0" w:color="auto"/>
              <w:right w:val="single" w:sz="4" w:space="0" w:color="auto"/>
            </w:tcBorders>
            <w:vAlign w:val="center"/>
            <w:hideMark/>
          </w:tcPr>
          <w:p w14:paraId="17F3AF07" w14:textId="77777777" w:rsidR="0002589A" w:rsidRPr="00FB1842" w:rsidRDefault="0002589A" w:rsidP="00395FAA">
            <w:pPr>
              <w:widowControl/>
              <w:jc w:val="center"/>
              <w:rPr>
                <w:rFonts w:ascii="Arial" w:hAnsi="Arial" w:cs="Arial"/>
                <w:b/>
                <w:color w:val="000000"/>
                <w:lang w:eastAsia="en-US"/>
              </w:rPr>
            </w:pPr>
            <w:r w:rsidRPr="00FB1842">
              <w:rPr>
                <w:rFonts w:ascii="Arial" w:hAnsi="Arial" w:cs="Arial"/>
                <w:noProof/>
                <w:color w:val="000000"/>
                <w:lang w:eastAsia="en-US"/>
              </w:rPr>
              <w:t>It is easy to reschedule appointments under the current system.</w:t>
            </w:r>
          </w:p>
        </w:tc>
        <w:tc>
          <w:tcPr>
            <w:tcW w:w="783" w:type="dxa"/>
            <w:tcBorders>
              <w:top w:val="single" w:sz="4" w:space="0" w:color="auto"/>
              <w:left w:val="single" w:sz="4" w:space="0" w:color="auto"/>
              <w:bottom w:val="single" w:sz="4" w:space="0" w:color="auto"/>
              <w:right w:val="single" w:sz="4" w:space="0" w:color="auto"/>
            </w:tcBorders>
            <w:vAlign w:val="center"/>
            <w:hideMark/>
          </w:tcPr>
          <w:p w14:paraId="7A8E5A0F" w14:textId="77777777" w:rsidR="0002589A" w:rsidRPr="00FB1842" w:rsidRDefault="0002589A" w:rsidP="00395FAA">
            <w:pPr>
              <w:widowControl/>
              <w:jc w:val="center"/>
              <w:rPr>
                <w:rFonts w:ascii="Arial" w:hAnsi="Arial" w:cs="Arial"/>
                <w:b/>
                <w:color w:val="000000"/>
                <w:lang w:eastAsia="en-US"/>
              </w:rPr>
            </w:pPr>
            <w:r w:rsidRPr="00FB1842">
              <w:rPr>
                <w:rFonts w:ascii="Arial" w:hAnsi="Arial" w:cs="Arial"/>
                <w:color w:val="000000"/>
                <w:lang w:eastAsia="en-US"/>
              </w:rPr>
              <w:t>4.07</w:t>
            </w:r>
          </w:p>
        </w:tc>
        <w:tc>
          <w:tcPr>
            <w:tcW w:w="781" w:type="dxa"/>
            <w:tcBorders>
              <w:top w:val="single" w:sz="4" w:space="0" w:color="auto"/>
              <w:left w:val="single" w:sz="4" w:space="0" w:color="auto"/>
              <w:bottom w:val="single" w:sz="4" w:space="0" w:color="auto"/>
              <w:right w:val="single" w:sz="4" w:space="0" w:color="auto"/>
            </w:tcBorders>
            <w:vAlign w:val="center"/>
            <w:hideMark/>
          </w:tcPr>
          <w:p w14:paraId="4221EC55" w14:textId="77777777" w:rsidR="0002589A" w:rsidRPr="00FB1842" w:rsidRDefault="0002589A" w:rsidP="00395FAA">
            <w:pPr>
              <w:widowControl/>
              <w:jc w:val="center"/>
              <w:rPr>
                <w:rFonts w:ascii="Arial" w:hAnsi="Arial" w:cs="Arial"/>
                <w:b/>
                <w:color w:val="000000"/>
                <w:lang w:eastAsia="en-US"/>
              </w:rPr>
            </w:pPr>
            <w:r w:rsidRPr="00FB1842">
              <w:rPr>
                <w:rFonts w:ascii="Arial" w:hAnsi="Arial" w:cs="Arial"/>
                <w:color w:val="000000"/>
                <w:lang w:eastAsia="en-US"/>
              </w:rPr>
              <w:t>1.05</w:t>
            </w:r>
          </w:p>
        </w:tc>
        <w:tc>
          <w:tcPr>
            <w:tcW w:w="1738" w:type="dxa"/>
            <w:tcBorders>
              <w:top w:val="single" w:sz="4" w:space="0" w:color="auto"/>
              <w:left w:val="single" w:sz="4" w:space="0" w:color="auto"/>
              <w:bottom w:val="single" w:sz="4" w:space="0" w:color="auto"/>
              <w:right w:val="single" w:sz="4" w:space="0" w:color="auto"/>
            </w:tcBorders>
            <w:vAlign w:val="center"/>
            <w:hideMark/>
          </w:tcPr>
          <w:p w14:paraId="2A744E86"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Agree</w:t>
            </w:r>
          </w:p>
        </w:tc>
        <w:tc>
          <w:tcPr>
            <w:tcW w:w="950" w:type="dxa"/>
            <w:tcBorders>
              <w:top w:val="single" w:sz="4" w:space="0" w:color="auto"/>
              <w:left w:val="single" w:sz="4" w:space="0" w:color="auto"/>
              <w:bottom w:val="single" w:sz="4" w:space="0" w:color="auto"/>
              <w:right w:val="nil"/>
            </w:tcBorders>
            <w:vAlign w:val="center"/>
            <w:hideMark/>
          </w:tcPr>
          <w:p w14:paraId="4AF535C2" w14:textId="77777777" w:rsidR="0002589A" w:rsidRPr="00FB1842" w:rsidRDefault="0002589A" w:rsidP="00395FAA">
            <w:pPr>
              <w:widowControl/>
              <w:jc w:val="center"/>
              <w:rPr>
                <w:rFonts w:ascii="Arial" w:hAnsi="Arial" w:cs="Arial"/>
                <w:lang w:eastAsia="en-US"/>
              </w:rPr>
            </w:pPr>
            <w:r w:rsidRPr="00FB1842">
              <w:rPr>
                <w:rFonts w:ascii="Arial" w:hAnsi="Arial" w:cs="Arial"/>
                <w:lang w:eastAsia="en-US"/>
              </w:rPr>
              <w:t>5</w:t>
            </w:r>
          </w:p>
        </w:tc>
      </w:tr>
      <w:tr w:rsidR="0002589A" w:rsidRPr="00FB1842" w14:paraId="7CA3C576" w14:textId="77777777" w:rsidTr="00395FAA">
        <w:trPr>
          <w:trHeight w:val="246"/>
        </w:trPr>
        <w:tc>
          <w:tcPr>
            <w:tcW w:w="4776" w:type="dxa"/>
            <w:tcBorders>
              <w:top w:val="single" w:sz="4" w:space="0" w:color="auto"/>
              <w:left w:val="nil"/>
              <w:bottom w:val="single" w:sz="4" w:space="0" w:color="auto"/>
              <w:right w:val="single" w:sz="4" w:space="0" w:color="auto"/>
            </w:tcBorders>
            <w:vAlign w:val="center"/>
            <w:hideMark/>
          </w:tcPr>
          <w:p w14:paraId="20090DD7" w14:textId="77777777" w:rsidR="0002589A" w:rsidRPr="00FB1842" w:rsidRDefault="0002589A" w:rsidP="00395FAA">
            <w:pPr>
              <w:widowControl/>
              <w:jc w:val="center"/>
              <w:rPr>
                <w:rFonts w:ascii="Arial" w:eastAsia="Arial" w:hAnsi="Arial" w:cs="Arial"/>
                <w:b/>
                <w:noProof/>
                <w:color w:val="000000"/>
                <w:lang w:eastAsia="en-US"/>
              </w:rPr>
            </w:pPr>
            <w:bookmarkStart w:id="76" w:name="_Hlk203686979"/>
            <w:r w:rsidRPr="00FB1842">
              <w:rPr>
                <w:rFonts w:ascii="Arial" w:hAnsi="Arial" w:cs="Arial"/>
                <w:b/>
                <w:color w:val="000000"/>
                <w:lang w:eastAsia="en-US"/>
              </w:rPr>
              <w:t>Overall Mean Scheduling</w:t>
            </w:r>
            <w:bookmarkEnd w:id="76"/>
          </w:p>
        </w:tc>
        <w:tc>
          <w:tcPr>
            <w:tcW w:w="783" w:type="dxa"/>
            <w:tcBorders>
              <w:top w:val="single" w:sz="4" w:space="0" w:color="auto"/>
              <w:left w:val="single" w:sz="4" w:space="0" w:color="auto"/>
              <w:bottom w:val="single" w:sz="4" w:space="0" w:color="auto"/>
              <w:right w:val="single" w:sz="4" w:space="0" w:color="auto"/>
            </w:tcBorders>
            <w:vAlign w:val="center"/>
            <w:hideMark/>
          </w:tcPr>
          <w:p w14:paraId="1664C241" w14:textId="77777777" w:rsidR="0002589A" w:rsidRPr="00FB1842" w:rsidRDefault="0002589A" w:rsidP="00395FAA">
            <w:pPr>
              <w:widowControl/>
              <w:jc w:val="center"/>
              <w:rPr>
                <w:rFonts w:ascii="Arial" w:eastAsia="Times New Roman" w:hAnsi="Arial" w:cs="Arial"/>
                <w:b/>
                <w:color w:val="000000"/>
                <w:lang w:eastAsia="en-US"/>
              </w:rPr>
            </w:pPr>
            <w:r w:rsidRPr="00FB1842">
              <w:rPr>
                <w:rFonts w:ascii="Arial" w:hAnsi="Arial" w:cs="Arial"/>
                <w:b/>
                <w:color w:val="000000"/>
                <w:lang w:eastAsia="en-US"/>
              </w:rPr>
              <w:t>4.23</w:t>
            </w:r>
          </w:p>
        </w:tc>
        <w:tc>
          <w:tcPr>
            <w:tcW w:w="781" w:type="dxa"/>
            <w:tcBorders>
              <w:top w:val="single" w:sz="4" w:space="0" w:color="auto"/>
              <w:left w:val="single" w:sz="4" w:space="0" w:color="auto"/>
              <w:bottom w:val="single" w:sz="4" w:space="0" w:color="auto"/>
              <w:right w:val="single" w:sz="4" w:space="0" w:color="auto"/>
            </w:tcBorders>
            <w:vAlign w:val="center"/>
            <w:hideMark/>
          </w:tcPr>
          <w:p w14:paraId="327D0697" w14:textId="77777777" w:rsidR="0002589A" w:rsidRPr="00FB1842" w:rsidRDefault="0002589A" w:rsidP="00395FAA">
            <w:pPr>
              <w:widowControl/>
              <w:jc w:val="center"/>
              <w:rPr>
                <w:rFonts w:ascii="Arial" w:hAnsi="Arial" w:cs="Arial"/>
                <w:b/>
                <w:color w:val="000000"/>
                <w:lang w:eastAsia="en-US"/>
              </w:rPr>
            </w:pPr>
            <w:r w:rsidRPr="00FB1842">
              <w:rPr>
                <w:rFonts w:ascii="Arial" w:hAnsi="Arial" w:cs="Arial"/>
                <w:b/>
                <w:color w:val="000000"/>
                <w:lang w:eastAsia="en-US"/>
              </w:rPr>
              <w:t>0.43</w:t>
            </w:r>
          </w:p>
        </w:tc>
        <w:tc>
          <w:tcPr>
            <w:tcW w:w="1738" w:type="dxa"/>
            <w:tcBorders>
              <w:top w:val="single" w:sz="4" w:space="0" w:color="auto"/>
              <w:left w:val="single" w:sz="4" w:space="0" w:color="auto"/>
              <w:bottom w:val="single" w:sz="4" w:space="0" w:color="auto"/>
              <w:right w:val="single" w:sz="4" w:space="0" w:color="auto"/>
            </w:tcBorders>
            <w:vAlign w:val="center"/>
            <w:hideMark/>
          </w:tcPr>
          <w:p w14:paraId="01729392" w14:textId="77777777" w:rsidR="0002589A" w:rsidRPr="00FB1842" w:rsidRDefault="0002589A" w:rsidP="00395FAA">
            <w:pPr>
              <w:widowControl/>
              <w:jc w:val="center"/>
              <w:rPr>
                <w:rFonts w:ascii="Arial" w:hAnsi="Arial" w:cs="Arial"/>
                <w:b/>
                <w:lang w:eastAsia="en-US"/>
              </w:rPr>
            </w:pPr>
            <w:r w:rsidRPr="00FB1842">
              <w:rPr>
                <w:rFonts w:ascii="Arial" w:hAnsi="Arial" w:cs="Arial"/>
                <w:b/>
                <w:lang w:eastAsia="en-US"/>
              </w:rPr>
              <w:t>Strongly Agree</w:t>
            </w:r>
          </w:p>
        </w:tc>
        <w:tc>
          <w:tcPr>
            <w:tcW w:w="950" w:type="dxa"/>
            <w:tcBorders>
              <w:top w:val="single" w:sz="4" w:space="0" w:color="auto"/>
              <w:left w:val="single" w:sz="4" w:space="0" w:color="auto"/>
              <w:bottom w:val="single" w:sz="4" w:space="0" w:color="auto"/>
              <w:right w:val="nil"/>
            </w:tcBorders>
            <w:vAlign w:val="center"/>
          </w:tcPr>
          <w:p w14:paraId="2393EACF" w14:textId="77777777" w:rsidR="0002589A" w:rsidRPr="00FB1842" w:rsidRDefault="0002589A" w:rsidP="00395FAA">
            <w:pPr>
              <w:widowControl/>
              <w:jc w:val="center"/>
              <w:rPr>
                <w:rFonts w:ascii="Arial" w:hAnsi="Arial" w:cs="Arial"/>
                <w:lang w:eastAsia="en-US"/>
              </w:rPr>
            </w:pPr>
          </w:p>
        </w:tc>
      </w:tr>
    </w:tbl>
    <w:p w14:paraId="1489B40B" w14:textId="77777777" w:rsidR="0002589A" w:rsidRPr="00395FAA" w:rsidRDefault="0002589A" w:rsidP="00395FAA">
      <w:pPr>
        <w:pStyle w:val="Heading2"/>
        <w:spacing w:line="480" w:lineRule="auto"/>
        <w:rPr>
          <w:rFonts w:ascii="Arial" w:hAnsi="Arial" w:cs="Arial"/>
          <w:noProof/>
        </w:rPr>
      </w:pPr>
      <w:bookmarkStart w:id="77" w:name="_Toc203688554"/>
      <w:r w:rsidRPr="00395FAA">
        <w:rPr>
          <w:rFonts w:ascii="Arial" w:hAnsi="Arial" w:cs="Arial"/>
          <w:noProof/>
        </w:rPr>
        <w:t>System Evalocation Results of Respondents</w:t>
      </w:r>
      <w:bookmarkStart w:id="78" w:name="_Toc203687450"/>
      <w:bookmarkEnd w:id="77"/>
    </w:p>
    <w:p w14:paraId="5B42F02D" w14:textId="0A6AA6D2" w:rsidR="009C1210" w:rsidRPr="0002589A" w:rsidRDefault="009C1210" w:rsidP="0002589A">
      <w:pPr>
        <w:spacing w:line="480" w:lineRule="auto"/>
        <w:ind w:left="1797" w:right="1230" w:firstLine="363"/>
        <w:jc w:val="center"/>
        <w:rPr>
          <w:rFonts w:ascii="Arial" w:hAnsi="Arial" w:cs="Arial"/>
          <w:b/>
          <w:bCs/>
          <w:noProof/>
          <w:sz w:val="24"/>
          <w:szCs w:val="24"/>
        </w:rPr>
      </w:pPr>
      <w:r w:rsidRPr="009C1210">
        <w:rPr>
          <w:rFonts w:ascii="Arial" w:hAnsi="Arial" w:cs="Arial"/>
          <w:b/>
          <w:bCs/>
          <w:color w:val="000000" w:themeColor="text1"/>
          <w:sz w:val="24"/>
          <w:szCs w:val="24"/>
        </w:rPr>
        <w:t xml:space="preserve">Table </w:t>
      </w:r>
      <w:r w:rsidR="00557C6E">
        <w:rPr>
          <w:rFonts w:ascii="Arial" w:hAnsi="Arial" w:cs="Arial"/>
          <w:b/>
          <w:bCs/>
          <w:color w:val="000000" w:themeColor="text1"/>
          <w:sz w:val="24"/>
          <w:szCs w:val="24"/>
        </w:rPr>
        <w:t>6</w:t>
      </w:r>
      <w:r w:rsidRPr="009C1210">
        <w:rPr>
          <w:rFonts w:ascii="Arial" w:hAnsi="Arial" w:cs="Arial"/>
          <w:b/>
          <w:bCs/>
          <w:color w:val="000000" w:themeColor="text1"/>
          <w:sz w:val="24"/>
          <w:szCs w:val="24"/>
        </w:rPr>
        <w:t>. Overall Mean Scheduling</w:t>
      </w:r>
      <w:bookmarkEnd w:id="78"/>
    </w:p>
    <w:p w14:paraId="31142CF9" w14:textId="411A4C9F" w:rsidR="00FB1842" w:rsidRPr="00FB1842" w:rsidRDefault="00FB1842" w:rsidP="00574ACA">
      <w:pPr>
        <w:widowControl/>
        <w:spacing w:line="480" w:lineRule="auto"/>
        <w:ind w:left="1800" w:right="1426"/>
        <w:jc w:val="center"/>
        <w:rPr>
          <w:rFonts w:ascii="Arial" w:eastAsia="Calibri" w:hAnsi="Arial" w:cs="Arial"/>
          <w:i/>
          <w:lang w:eastAsia="en-US"/>
        </w:rPr>
      </w:pPr>
      <w:r w:rsidRPr="00FB1842">
        <w:rPr>
          <w:rFonts w:ascii="Arial" w:eastAsia="Calibri" w:hAnsi="Arial" w:cs="Arial"/>
          <w:i/>
          <w:lang w:eastAsia="en-US"/>
        </w:rPr>
        <w:t>Scale: 1.00 – 1.80 (Strongly Disagree), 1.81 – 2.60 (Disagree), 2.61 – 3.40 (Neutral), 3.41 – 4.20 (Agree), 4.21 – 50 (Strongly Agree)</w:t>
      </w:r>
    </w:p>
    <w:p w14:paraId="405019BB" w14:textId="3354552A" w:rsidR="00FB1842" w:rsidRPr="0082760E" w:rsidRDefault="00FB1842" w:rsidP="0082760E">
      <w:pPr>
        <w:widowControl/>
        <w:spacing w:line="480" w:lineRule="auto"/>
        <w:ind w:left="1800" w:right="1426"/>
        <w:jc w:val="both"/>
        <w:rPr>
          <w:rFonts w:ascii="Arial" w:eastAsia="Calibri" w:hAnsi="Arial" w:cs="Arial"/>
          <w:sz w:val="24"/>
          <w:szCs w:val="24"/>
          <w:lang w:eastAsia="en-US"/>
        </w:rPr>
      </w:pPr>
      <w:r w:rsidRPr="00FB1842">
        <w:rPr>
          <w:rFonts w:ascii="Arial" w:eastAsia="Calibri" w:hAnsi="Arial" w:cs="Arial"/>
          <w:sz w:val="24"/>
          <w:szCs w:val="24"/>
          <w:lang w:eastAsia="en-US"/>
        </w:rPr>
        <w:t>The overall mean score for the scheduling items was 4.23, with a standard deviation of 0.43, indicating that respondents strongly agree that the scheduling features (both existing and proposed) are effective and beneficial. The relatively low standard deviation suggests a strong consensus among respondents.</w:t>
      </w:r>
    </w:p>
    <w:tbl>
      <w:tblPr>
        <w:tblStyle w:val="TableGrid5"/>
        <w:tblW w:w="0" w:type="auto"/>
        <w:jc w:val="center"/>
        <w:tblInd w:w="0" w:type="dxa"/>
        <w:tblLook w:val="04A0" w:firstRow="1" w:lastRow="0" w:firstColumn="1" w:lastColumn="0" w:noHBand="0" w:noVBand="1"/>
      </w:tblPr>
      <w:tblGrid>
        <w:gridCol w:w="4886"/>
        <w:gridCol w:w="799"/>
        <w:gridCol w:w="799"/>
        <w:gridCol w:w="1778"/>
        <w:gridCol w:w="972"/>
      </w:tblGrid>
      <w:tr w:rsidR="00FB1842" w:rsidRPr="00FB1842" w14:paraId="61D8CF32" w14:textId="77777777" w:rsidTr="00395FAA">
        <w:trPr>
          <w:trHeight w:val="258"/>
          <w:jc w:val="center"/>
        </w:trPr>
        <w:tc>
          <w:tcPr>
            <w:tcW w:w="4886" w:type="dxa"/>
            <w:tcBorders>
              <w:top w:val="single" w:sz="4" w:space="0" w:color="auto"/>
              <w:left w:val="nil"/>
              <w:bottom w:val="single" w:sz="4" w:space="0" w:color="auto"/>
              <w:right w:val="single" w:sz="4" w:space="0" w:color="auto"/>
            </w:tcBorders>
            <w:hideMark/>
          </w:tcPr>
          <w:p w14:paraId="10D7122D"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Items related to Overall System Satisfaction</w:t>
            </w:r>
          </w:p>
        </w:tc>
        <w:tc>
          <w:tcPr>
            <w:tcW w:w="799" w:type="dxa"/>
            <w:tcBorders>
              <w:top w:val="single" w:sz="4" w:space="0" w:color="auto"/>
              <w:left w:val="single" w:sz="4" w:space="0" w:color="auto"/>
              <w:bottom w:val="single" w:sz="4" w:space="0" w:color="auto"/>
              <w:right w:val="single" w:sz="4" w:space="0" w:color="auto"/>
            </w:tcBorders>
            <w:hideMark/>
          </w:tcPr>
          <w:p w14:paraId="25E0FF1F"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Mean</w:t>
            </w:r>
          </w:p>
        </w:tc>
        <w:tc>
          <w:tcPr>
            <w:tcW w:w="799" w:type="dxa"/>
            <w:tcBorders>
              <w:top w:val="single" w:sz="4" w:space="0" w:color="auto"/>
              <w:left w:val="single" w:sz="4" w:space="0" w:color="auto"/>
              <w:bottom w:val="single" w:sz="4" w:space="0" w:color="auto"/>
              <w:right w:val="single" w:sz="4" w:space="0" w:color="auto"/>
            </w:tcBorders>
            <w:hideMark/>
          </w:tcPr>
          <w:p w14:paraId="43A819A2"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SD</w:t>
            </w:r>
          </w:p>
        </w:tc>
        <w:tc>
          <w:tcPr>
            <w:tcW w:w="1778" w:type="dxa"/>
            <w:tcBorders>
              <w:top w:val="single" w:sz="4" w:space="0" w:color="auto"/>
              <w:left w:val="single" w:sz="4" w:space="0" w:color="auto"/>
              <w:bottom w:val="single" w:sz="4" w:space="0" w:color="auto"/>
              <w:right w:val="single" w:sz="4" w:space="0" w:color="auto"/>
            </w:tcBorders>
            <w:hideMark/>
          </w:tcPr>
          <w:p w14:paraId="22EC3FBC"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Interpretation</w:t>
            </w:r>
          </w:p>
        </w:tc>
        <w:tc>
          <w:tcPr>
            <w:tcW w:w="972" w:type="dxa"/>
            <w:tcBorders>
              <w:top w:val="single" w:sz="4" w:space="0" w:color="auto"/>
              <w:left w:val="single" w:sz="4" w:space="0" w:color="auto"/>
              <w:bottom w:val="single" w:sz="4" w:space="0" w:color="auto"/>
              <w:right w:val="nil"/>
            </w:tcBorders>
            <w:hideMark/>
          </w:tcPr>
          <w:p w14:paraId="5C55C7A4"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Rank</w:t>
            </w:r>
          </w:p>
        </w:tc>
      </w:tr>
      <w:tr w:rsidR="00FB1842" w:rsidRPr="00FB1842" w14:paraId="0C120986" w14:textId="77777777" w:rsidTr="00395FAA">
        <w:trPr>
          <w:trHeight w:val="504"/>
          <w:jc w:val="center"/>
        </w:trPr>
        <w:tc>
          <w:tcPr>
            <w:tcW w:w="4886" w:type="dxa"/>
            <w:tcBorders>
              <w:top w:val="single" w:sz="4" w:space="0" w:color="auto"/>
              <w:left w:val="nil"/>
              <w:bottom w:val="single" w:sz="4" w:space="0" w:color="auto"/>
              <w:right w:val="single" w:sz="4" w:space="0" w:color="auto"/>
            </w:tcBorders>
            <w:vAlign w:val="bottom"/>
            <w:hideMark/>
          </w:tcPr>
          <w:p w14:paraId="55918B3A" w14:textId="77777777" w:rsidR="00FB1842" w:rsidRPr="00FB1842" w:rsidRDefault="00FB1842" w:rsidP="00FB1842">
            <w:pPr>
              <w:widowControl/>
              <w:jc w:val="center"/>
              <w:rPr>
                <w:rFonts w:ascii="Arial" w:hAnsi="Arial" w:cs="Arial"/>
                <w:lang w:eastAsia="en-US"/>
              </w:rPr>
            </w:pPr>
            <w:r w:rsidRPr="00FB1842">
              <w:rPr>
                <w:rFonts w:ascii="Arial" w:hAnsi="Arial" w:cs="Arial"/>
                <w:color w:val="000000"/>
                <w:lang w:eastAsia="en-US"/>
              </w:rPr>
              <w:t>A centralized management system would improve operations.</w:t>
            </w:r>
          </w:p>
        </w:tc>
        <w:tc>
          <w:tcPr>
            <w:tcW w:w="799" w:type="dxa"/>
            <w:tcBorders>
              <w:top w:val="single" w:sz="4" w:space="0" w:color="auto"/>
              <w:left w:val="single" w:sz="4" w:space="0" w:color="auto"/>
              <w:bottom w:val="single" w:sz="4" w:space="0" w:color="auto"/>
              <w:right w:val="single" w:sz="4" w:space="0" w:color="auto"/>
            </w:tcBorders>
            <w:vAlign w:val="center"/>
            <w:hideMark/>
          </w:tcPr>
          <w:p w14:paraId="4B9716A6" w14:textId="77777777" w:rsidR="00FB1842" w:rsidRPr="00FB1842" w:rsidRDefault="00FB1842" w:rsidP="00FB1842">
            <w:pPr>
              <w:widowControl/>
              <w:jc w:val="center"/>
              <w:rPr>
                <w:rFonts w:ascii="Arial" w:hAnsi="Arial" w:cs="Arial"/>
                <w:lang w:eastAsia="en-US"/>
              </w:rPr>
            </w:pPr>
            <w:r w:rsidRPr="00FB1842">
              <w:rPr>
                <w:rFonts w:ascii="Arial" w:hAnsi="Arial" w:cs="Arial"/>
                <w:color w:val="000000"/>
                <w:lang w:eastAsia="en-US"/>
              </w:rPr>
              <w:t>4.40</w:t>
            </w:r>
          </w:p>
        </w:tc>
        <w:tc>
          <w:tcPr>
            <w:tcW w:w="799" w:type="dxa"/>
            <w:tcBorders>
              <w:top w:val="single" w:sz="4" w:space="0" w:color="auto"/>
              <w:left w:val="single" w:sz="4" w:space="0" w:color="auto"/>
              <w:bottom w:val="single" w:sz="4" w:space="0" w:color="auto"/>
              <w:right w:val="single" w:sz="4" w:space="0" w:color="auto"/>
            </w:tcBorders>
            <w:vAlign w:val="center"/>
            <w:hideMark/>
          </w:tcPr>
          <w:p w14:paraId="7E4CAB54" w14:textId="77777777" w:rsidR="00FB1842" w:rsidRPr="00FB1842" w:rsidRDefault="00FB1842" w:rsidP="00FB1842">
            <w:pPr>
              <w:widowControl/>
              <w:jc w:val="center"/>
              <w:rPr>
                <w:rFonts w:ascii="Arial" w:hAnsi="Arial" w:cs="Arial"/>
                <w:lang w:eastAsia="en-US"/>
              </w:rPr>
            </w:pPr>
            <w:r w:rsidRPr="00FB1842">
              <w:rPr>
                <w:rFonts w:ascii="Arial" w:hAnsi="Arial" w:cs="Arial"/>
                <w:color w:val="000000"/>
                <w:lang w:eastAsia="en-US"/>
              </w:rPr>
              <w:t>0.97</w:t>
            </w:r>
          </w:p>
        </w:tc>
        <w:tc>
          <w:tcPr>
            <w:tcW w:w="1778" w:type="dxa"/>
            <w:tcBorders>
              <w:top w:val="single" w:sz="4" w:space="0" w:color="auto"/>
              <w:left w:val="single" w:sz="4" w:space="0" w:color="auto"/>
              <w:bottom w:val="single" w:sz="4" w:space="0" w:color="auto"/>
              <w:right w:val="single" w:sz="4" w:space="0" w:color="auto"/>
            </w:tcBorders>
            <w:vAlign w:val="center"/>
            <w:hideMark/>
          </w:tcPr>
          <w:p w14:paraId="5E55AB3A"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Strongly Agree</w:t>
            </w:r>
          </w:p>
        </w:tc>
        <w:tc>
          <w:tcPr>
            <w:tcW w:w="972" w:type="dxa"/>
            <w:tcBorders>
              <w:top w:val="single" w:sz="4" w:space="0" w:color="auto"/>
              <w:left w:val="single" w:sz="4" w:space="0" w:color="auto"/>
              <w:bottom w:val="single" w:sz="4" w:space="0" w:color="auto"/>
              <w:right w:val="nil"/>
            </w:tcBorders>
            <w:vAlign w:val="center"/>
            <w:hideMark/>
          </w:tcPr>
          <w:p w14:paraId="1796B7B3"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1</w:t>
            </w:r>
          </w:p>
        </w:tc>
      </w:tr>
      <w:tr w:rsidR="00FB1842" w:rsidRPr="00FB1842" w14:paraId="007F4E60" w14:textId="77777777" w:rsidTr="00395FAA">
        <w:trPr>
          <w:trHeight w:val="517"/>
          <w:jc w:val="center"/>
        </w:trPr>
        <w:tc>
          <w:tcPr>
            <w:tcW w:w="4886" w:type="dxa"/>
            <w:tcBorders>
              <w:top w:val="single" w:sz="4" w:space="0" w:color="auto"/>
              <w:left w:val="nil"/>
              <w:bottom w:val="single" w:sz="4" w:space="0" w:color="auto"/>
              <w:right w:val="single" w:sz="4" w:space="0" w:color="auto"/>
            </w:tcBorders>
            <w:vAlign w:val="bottom"/>
            <w:hideMark/>
          </w:tcPr>
          <w:p w14:paraId="2B0415B3"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The current salon management approach meets business needs.</w:t>
            </w:r>
          </w:p>
        </w:tc>
        <w:tc>
          <w:tcPr>
            <w:tcW w:w="799" w:type="dxa"/>
            <w:tcBorders>
              <w:top w:val="single" w:sz="4" w:space="0" w:color="auto"/>
              <w:left w:val="single" w:sz="4" w:space="0" w:color="auto"/>
              <w:bottom w:val="single" w:sz="4" w:space="0" w:color="auto"/>
              <w:right w:val="single" w:sz="4" w:space="0" w:color="auto"/>
            </w:tcBorders>
            <w:vAlign w:val="center"/>
            <w:hideMark/>
          </w:tcPr>
          <w:p w14:paraId="56C13A75"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4.17</w:t>
            </w:r>
          </w:p>
        </w:tc>
        <w:tc>
          <w:tcPr>
            <w:tcW w:w="799" w:type="dxa"/>
            <w:tcBorders>
              <w:top w:val="single" w:sz="4" w:space="0" w:color="auto"/>
              <w:left w:val="single" w:sz="4" w:space="0" w:color="auto"/>
              <w:bottom w:val="single" w:sz="4" w:space="0" w:color="auto"/>
              <w:right w:val="single" w:sz="4" w:space="0" w:color="auto"/>
            </w:tcBorders>
            <w:vAlign w:val="center"/>
            <w:hideMark/>
          </w:tcPr>
          <w:p w14:paraId="4DEC90D1"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1.02</w:t>
            </w:r>
          </w:p>
        </w:tc>
        <w:tc>
          <w:tcPr>
            <w:tcW w:w="1778" w:type="dxa"/>
            <w:tcBorders>
              <w:top w:val="single" w:sz="4" w:space="0" w:color="auto"/>
              <w:left w:val="single" w:sz="4" w:space="0" w:color="auto"/>
              <w:bottom w:val="single" w:sz="4" w:space="0" w:color="auto"/>
              <w:right w:val="single" w:sz="4" w:space="0" w:color="auto"/>
            </w:tcBorders>
            <w:vAlign w:val="center"/>
            <w:hideMark/>
          </w:tcPr>
          <w:p w14:paraId="077C7480"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Agree</w:t>
            </w:r>
          </w:p>
        </w:tc>
        <w:tc>
          <w:tcPr>
            <w:tcW w:w="972" w:type="dxa"/>
            <w:tcBorders>
              <w:top w:val="single" w:sz="4" w:space="0" w:color="auto"/>
              <w:left w:val="single" w:sz="4" w:space="0" w:color="auto"/>
              <w:bottom w:val="single" w:sz="4" w:space="0" w:color="auto"/>
              <w:right w:val="nil"/>
            </w:tcBorders>
            <w:vAlign w:val="center"/>
            <w:hideMark/>
          </w:tcPr>
          <w:p w14:paraId="4C8E0C6B"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2</w:t>
            </w:r>
          </w:p>
        </w:tc>
      </w:tr>
      <w:tr w:rsidR="00FB1842" w:rsidRPr="00FB1842" w14:paraId="6DF4FF76" w14:textId="77777777" w:rsidTr="00395FAA">
        <w:trPr>
          <w:trHeight w:val="517"/>
          <w:jc w:val="center"/>
        </w:trPr>
        <w:tc>
          <w:tcPr>
            <w:tcW w:w="4886" w:type="dxa"/>
            <w:tcBorders>
              <w:top w:val="single" w:sz="4" w:space="0" w:color="auto"/>
              <w:left w:val="nil"/>
              <w:bottom w:val="single" w:sz="4" w:space="0" w:color="auto"/>
              <w:right w:val="single" w:sz="4" w:space="0" w:color="auto"/>
            </w:tcBorders>
            <w:vAlign w:val="bottom"/>
            <w:hideMark/>
          </w:tcPr>
          <w:p w14:paraId="2EEE62C3"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I would recommend upgrading to a modern salon management system.</w:t>
            </w:r>
          </w:p>
        </w:tc>
        <w:tc>
          <w:tcPr>
            <w:tcW w:w="799" w:type="dxa"/>
            <w:tcBorders>
              <w:top w:val="single" w:sz="4" w:space="0" w:color="auto"/>
              <w:left w:val="single" w:sz="4" w:space="0" w:color="auto"/>
              <w:bottom w:val="single" w:sz="4" w:space="0" w:color="auto"/>
              <w:right w:val="single" w:sz="4" w:space="0" w:color="auto"/>
            </w:tcBorders>
            <w:vAlign w:val="center"/>
            <w:hideMark/>
          </w:tcPr>
          <w:p w14:paraId="0A4F9AED"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4.10</w:t>
            </w:r>
          </w:p>
        </w:tc>
        <w:tc>
          <w:tcPr>
            <w:tcW w:w="799" w:type="dxa"/>
            <w:tcBorders>
              <w:top w:val="single" w:sz="4" w:space="0" w:color="auto"/>
              <w:left w:val="single" w:sz="4" w:space="0" w:color="auto"/>
              <w:bottom w:val="single" w:sz="4" w:space="0" w:color="auto"/>
              <w:right w:val="single" w:sz="4" w:space="0" w:color="auto"/>
            </w:tcBorders>
            <w:vAlign w:val="center"/>
            <w:hideMark/>
          </w:tcPr>
          <w:p w14:paraId="2AF72B09"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1.30</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73ACB8D"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Agree</w:t>
            </w:r>
          </w:p>
        </w:tc>
        <w:tc>
          <w:tcPr>
            <w:tcW w:w="972" w:type="dxa"/>
            <w:tcBorders>
              <w:top w:val="single" w:sz="4" w:space="0" w:color="auto"/>
              <w:left w:val="single" w:sz="4" w:space="0" w:color="auto"/>
              <w:bottom w:val="single" w:sz="4" w:space="0" w:color="auto"/>
              <w:right w:val="nil"/>
            </w:tcBorders>
            <w:vAlign w:val="center"/>
            <w:hideMark/>
          </w:tcPr>
          <w:p w14:paraId="559FC929"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3.5</w:t>
            </w:r>
          </w:p>
        </w:tc>
      </w:tr>
      <w:tr w:rsidR="00FB1842" w:rsidRPr="00FB1842" w14:paraId="4D09EE43" w14:textId="77777777" w:rsidTr="00395FAA">
        <w:trPr>
          <w:trHeight w:val="504"/>
          <w:jc w:val="center"/>
        </w:trPr>
        <w:tc>
          <w:tcPr>
            <w:tcW w:w="4886" w:type="dxa"/>
            <w:tcBorders>
              <w:top w:val="single" w:sz="4" w:space="0" w:color="auto"/>
              <w:left w:val="nil"/>
              <w:bottom w:val="single" w:sz="4" w:space="0" w:color="auto"/>
              <w:right w:val="single" w:sz="4" w:space="0" w:color="auto"/>
            </w:tcBorders>
            <w:vAlign w:val="bottom"/>
            <w:hideMark/>
          </w:tcPr>
          <w:p w14:paraId="6AF93C57"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The current system is easy to use and user-friendly.</w:t>
            </w:r>
          </w:p>
        </w:tc>
        <w:tc>
          <w:tcPr>
            <w:tcW w:w="799" w:type="dxa"/>
            <w:tcBorders>
              <w:top w:val="single" w:sz="4" w:space="0" w:color="auto"/>
              <w:left w:val="single" w:sz="4" w:space="0" w:color="auto"/>
              <w:bottom w:val="single" w:sz="4" w:space="0" w:color="auto"/>
              <w:right w:val="single" w:sz="4" w:space="0" w:color="auto"/>
            </w:tcBorders>
            <w:vAlign w:val="center"/>
            <w:hideMark/>
          </w:tcPr>
          <w:p w14:paraId="768CB3CA"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4.10</w:t>
            </w:r>
          </w:p>
        </w:tc>
        <w:tc>
          <w:tcPr>
            <w:tcW w:w="799" w:type="dxa"/>
            <w:tcBorders>
              <w:top w:val="single" w:sz="4" w:space="0" w:color="auto"/>
              <w:left w:val="single" w:sz="4" w:space="0" w:color="auto"/>
              <w:bottom w:val="single" w:sz="4" w:space="0" w:color="auto"/>
              <w:right w:val="single" w:sz="4" w:space="0" w:color="auto"/>
            </w:tcBorders>
            <w:vAlign w:val="center"/>
            <w:hideMark/>
          </w:tcPr>
          <w:p w14:paraId="0EDA32AA" w14:textId="77777777" w:rsidR="00FB1842" w:rsidRPr="00FB1842" w:rsidRDefault="00FB1842" w:rsidP="00FB1842">
            <w:pPr>
              <w:widowControl/>
              <w:jc w:val="center"/>
              <w:rPr>
                <w:rFonts w:ascii="Arial" w:hAnsi="Arial" w:cs="Arial"/>
                <w:color w:val="000000"/>
                <w:lang w:eastAsia="en-US"/>
              </w:rPr>
            </w:pPr>
            <w:r w:rsidRPr="00FB1842">
              <w:rPr>
                <w:rFonts w:ascii="Arial" w:hAnsi="Arial" w:cs="Arial"/>
                <w:color w:val="000000"/>
                <w:lang w:eastAsia="en-US"/>
              </w:rPr>
              <w:t>1.16</w:t>
            </w:r>
          </w:p>
        </w:tc>
        <w:tc>
          <w:tcPr>
            <w:tcW w:w="1778" w:type="dxa"/>
            <w:tcBorders>
              <w:top w:val="single" w:sz="4" w:space="0" w:color="auto"/>
              <w:left w:val="single" w:sz="4" w:space="0" w:color="auto"/>
              <w:bottom w:val="single" w:sz="4" w:space="0" w:color="auto"/>
              <w:right w:val="single" w:sz="4" w:space="0" w:color="auto"/>
            </w:tcBorders>
            <w:vAlign w:val="center"/>
            <w:hideMark/>
          </w:tcPr>
          <w:p w14:paraId="63D654FC"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Agree</w:t>
            </w:r>
          </w:p>
        </w:tc>
        <w:tc>
          <w:tcPr>
            <w:tcW w:w="972" w:type="dxa"/>
            <w:tcBorders>
              <w:top w:val="single" w:sz="4" w:space="0" w:color="auto"/>
              <w:left w:val="single" w:sz="4" w:space="0" w:color="auto"/>
              <w:bottom w:val="single" w:sz="4" w:space="0" w:color="auto"/>
              <w:right w:val="nil"/>
            </w:tcBorders>
            <w:vAlign w:val="center"/>
            <w:hideMark/>
          </w:tcPr>
          <w:p w14:paraId="30872E5A"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3.5</w:t>
            </w:r>
          </w:p>
        </w:tc>
      </w:tr>
      <w:tr w:rsidR="00FB1842" w:rsidRPr="00FB1842" w14:paraId="4E6B5339" w14:textId="77777777" w:rsidTr="00395FAA">
        <w:trPr>
          <w:trHeight w:val="517"/>
          <w:jc w:val="center"/>
        </w:trPr>
        <w:tc>
          <w:tcPr>
            <w:tcW w:w="4886" w:type="dxa"/>
            <w:tcBorders>
              <w:top w:val="single" w:sz="4" w:space="0" w:color="auto"/>
              <w:left w:val="nil"/>
              <w:bottom w:val="single" w:sz="4" w:space="0" w:color="auto"/>
              <w:right w:val="single" w:sz="4" w:space="0" w:color="auto"/>
            </w:tcBorders>
            <w:vAlign w:val="bottom"/>
            <w:hideMark/>
          </w:tcPr>
          <w:p w14:paraId="110669B1" w14:textId="77777777" w:rsidR="00FB1842" w:rsidRPr="00FB1842" w:rsidRDefault="00FB1842" w:rsidP="00FB1842">
            <w:pPr>
              <w:widowControl/>
              <w:jc w:val="center"/>
              <w:rPr>
                <w:rFonts w:ascii="Arial" w:hAnsi="Arial" w:cs="Arial"/>
                <w:b/>
                <w:color w:val="000000"/>
                <w:lang w:eastAsia="en-US"/>
              </w:rPr>
            </w:pPr>
            <w:r w:rsidRPr="00FB1842">
              <w:rPr>
                <w:rFonts w:ascii="Arial" w:hAnsi="Arial" w:cs="Arial"/>
                <w:color w:val="000000"/>
                <w:lang w:eastAsia="en-US"/>
              </w:rPr>
              <w:t>I would support investment in a new system if it increases efficiency.</w:t>
            </w:r>
          </w:p>
        </w:tc>
        <w:tc>
          <w:tcPr>
            <w:tcW w:w="799" w:type="dxa"/>
            <w:tcBorders>
              <w:top w:val="single" w:sz="4" w:space="0" w:color="auto"/>
              <w:left w:val="single" w:sz="4" w:space="0" w:color="auto"/>
              <w:bottom w:val="single" w:sz="4" w:space="0" w:color="auto"/>
              <w:right w:val="single" w:sz="4" w:space="0" w:color="auto"/>
            </w:tcBorders>
            <w:vAlign w:val="center"/>
            <w:hideMark/>
          </w:tcPr>
          <w:p w14:paraId="3E116D9D" w14:textId="77777777" w:rsidR="00FB1842" w:rsidRPr="00FB1842" w:rsidRDefault="00FB1842" w:rsidP="00FB1842">
            <w:pPr>
              <w:widowControl/>
              <w:jc w:val="center"/>
              <w:rPr>
                <w:rFonts w:ascii="Arial" w:hAnsi="Arial" w:cs="Arial"/>
                <w:b/>
                <w:color w:val="000000"/>
                <w:lang w:eastAsia="en-US"/>
              </w:rPr>
            </w:pPr>
            <w:r w:rsidRPr="00FB1842">
              <w:rPr>
                <w:rFonts w:ascii="Arial" w:hAnsi="Arial" w:cs="Arial"/>
                <w:color w:val="000000"/>
                <w:lang w:eastAsia="en-US"/>
              </w:rPr>
              <w:t>3.93</w:t>
            </w:r>
          </w:p>
        </w:tc>
        <w:tc>
          <w:tcPr>
            <w:tcW w:w="799" w:type="dxa"/>
            <w:tcBorders>
              <w:top w:val="single" w:sz="4" w:space="0" w:color="auto"/>
              <w:left w:val="single" w:sz="4" w:space="0" w:color="auto"/>
              <w:bottom w:val="single" w:sz="4" w:space="0" w:color="auto"/>
              <w:right w:val="single" w:sz="4" w:space="0" w:color="auto"/>
            </w:tcBorders>
            <w:vAlign w:val="center"/>
            <w:hideMark/>
          </w:tcPr>
          <w:p w14:paraId="3DA6F05C" w14:textId="77777777" w:rsidR="00FB1842" w:rsidRPr="00FB1842" w:rsidRDefault="00FB1842" w:rsidP="00FB1842">
            <w:pPr>
              <w:widowControl/>
              <w:jc w:val="center"/>
              <w:rPr>
                <w:rFonts w:ascii="Arial" w:hAnsi="Arial" w:cs="Arial"/>
                <w:b/>
                <w:color w:val="000000"/>
                <w:lang w:eastAsia="en-US"/>
              </w:rPr>
            </w:pPr>
            <w:r w:rsidRPr="00FB1842">
              <w:rPr>
                <w:rFonts w:ascii="Arial" w:hAnsi="Arial" w:cs="Arial"/>
                <w:color w:val="000000"/>
                <w:lang w:eastAsia="en-US"/>
              </w:rPr>
              <w:t>1.34</w:t>
            </w:r>
          </w:p>
        </w:tc>
        <w:tc>
          <w:tcPr>
            <w:tcW w:w="1778" w:type="dxa"/>
            <w:tcBorders>
              <w:top w:val="single" w:sz="4" w:space="0" w:color="auto"/>
              <w:left w:val="single" w:sz="4" w:space="0" w:color="auto"/>
              <w:bottom w:val="single" w:sz="4" w:space="0" w:color="auto"/>
              <w:right w:val="single" w:sz="4" w:space="0" w:color="auto"/>
            </w:tcBorders>
            <w:vAlign w:val="center"/>
            <w:hideMark/>
          </w:tcPr>
          <w:p w14:paraId="485FC879"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Agree</w:t>
            </w:r>
          </w:p>
        </w:tc>
        <w:tc>
          <w:tcPr>
            <w:tcW w:w="972" w:type="dxa"/>
            <w:tcBorders>
              <w:top w:val="single" w:sz="4" w:space="0" w:color="auto"/>
              <w:left w:val="single" w:sz="4" w:space="0" w:color="auto"/>
              <w:bottom w:val="single" w:sz="4" w:space="0" w:color="auto"/>
              <w:right w:val="nil"/>
            </w:tcBorders>
            <w:vAlign w:val="center"/>
            <w:hideMark/>
          </w:tcPr>
          <w:p w14:paraId="1D9A95A3" w14:textId="77777777" w:rsidR="00FB1842" w:rsidRPr="00FB1842" w:rsidRDefault="00FB1842" w:rsidP="00FB1842">
            <w:pPr>
              <w:widowControl/>
              <w:jc w:val="center"/>
              <w:rPr>
                <w:rFonts w:ascii="Arial" w:hAnsi="Arial" w:cs="Arial"/>
                <w:lang w:eastAsia="en-US"/>
              </w:rPr>
            </w:pPr>
            <w:r w:rsidRPr="00FB1842">
              <w:rPr>
                <w:rFonts w:ascii="Arial" w:hAnsi="Arial" w:cs="Arial"/>
                <w:lang w:eastAsia="en-US"/>
              </w:rPr>
              <w:t>5</w:t>
            </w:r>
          </w:p>
        </w:tc>
      </w:tr>
      <w:tr w:rsidR="00FB1842" w:rsidRPr="00FB1842" w14:paraId="2798E6AE" w14:textId="77777777" w:rsidTr="00395FAA">
        <w:trPr>
          <w:trHeight w:val="246"/>
          <w:jc w:val="center"/>
        </w:trPr>
        <w:tc>
          <w:tcPr>
            <w:tcW w:w="4886" w:type="dxa"/>
            <w:tcBorders>
              <w:top w:val="single" w:sz="4" w:space="0" w:color="auto"/>
              <w:left w:val="nil"/>
              <w:bottom w:val="single" w:sz="4" w:space="0" w:color="auto"/>
              <w:right w:val="single" w:sz="4" w:space="0" w:color="auto"/>
            </w:tcBorders>
            <w:vAlign w:val="center"/>
            <w:hideMark/>
          </w:tcPr>
          <w:p w14:paraId="066496B7" w14:textId="77777777" w:rsidR="00FB1842" w:rsidRPr="00FB1842" w:rsidRDefault="00FB1842" w:rsidP="00FB1842">
            <w:pPr>
              <w:widowControl/>
              <w:jc w:val="center"/>
              <w:rPr>
                <w:rFonts w:ascii="Arial" w:eastAsia="Arial" w:hAnsi="Arial" w:cs="Arial"/>
                <w:b/>
                <w:color w:val="000000"/>
                <w:lang w:eastAsia="en-US"/>
              </w:rPr>
            </w:pPr>
            <w:r w:rsidRPr="00FB1842">
              <w:rPr>
                <w:rFonts w:ascii="Arial" w:hAnsi="Arial" w:cs="Arial"/>
                <w:b/>
                <w:color w:val="000000"/>
                <w:lang w:eastAsia="en-US"/>
              </w:rPr>
              <w:t>Overall Mean of System Satisfaction</w:t>
            </w:r>
          </w:p>
        </w:tc>
        <w:tc>
          <w:tcPr>
            <w:tcW w:w="799" w:type="dxa"/>
            <w:tcBorders>
              <w:top w:val="single" w:sz="4" w:space="0" w:color="auto"/>
              <w:left w:val="single" w:sz="4" w:space="0" w:color="auto"/>
              <w:bottom w:val="single" w:sz="4" w:space="0" w:color="auto"/>
              <w:right w:val="single" w:sz="4" w:space="0" w:color="auto"/>
            </w:tcBorders>
            <w:vAlign w:val="center"/>
            <w:hideMark/>
          </w:tcPr>
          <w:p w14:paraId="5BF69843" w14:textId="77777777" w:rsidR="00FB1842" w:rsidRPr="00FB1842" w:rsidRDefault="00FB1842" w:rsidP="00FB1842">
            <w:pPr>
              <w:widowControl/>
              <w:jc w:val="center"/>
              <w:rPr>
                <w:rFonts w:ascii="Arial" w:eastAsia="Times New Roman" w:hAnsi="Arial" w:cs="Arial"/>
                <w:b/>
                <w:color w:val="000000"/>
                <w:lang w:eastAsia="en-US"/>
              </w:rPr>
            </w:pPr>
            <w:r w:rsidRPr="00FB1842">
              <w:rPr>
                <w:rFonts w:ascii="Arial" w:hAnsi="Arial" w:cs="Arial"/>
                <w:b/>
                <w:color w:val="000000"/>
                <w:lang w:eastAsia="en-US"/>
              </w:rPr>
              <w:t>4.14</w:t>
            </w:r>
          </w:p>
        </w:tc>
        <w:tc>
          <w:tcPr>
            <w:tcW w:w="799" w:type="dxa"/>
            <w:tcBorders>
              <w:top w:val="single" w:sz="4" w:space="0" w:color="auto"/>
              <w:left w:val="single" w:sz="4" w:space="0" w:color="auto"/>
              <w:bottom w:val="single" w:sz="4" w:space="0" w:color="auto"/>
              <w:right w:val="single" w:sz="4" w:space="0" w:color="auto"/>
            </w:tcBorders>
            <w:vAlign w:val="center"/>
            <w:hideMark/>
          </w:tcPr>
          <w:p w14:paraId="1E3C1B82" w14:textId="77777777" w:rsidR="00FB1842" w:rsidRPr="00FB1842" w:rsidRDefault="00FB1842" w:rsidP="00FB1842">
            <w:pPr>
              <w:widowControl/>
              <w:jc w:val="center"/>
              <w:rPr>
                <w:rFonts w:ascii="Arial" w:hAnsi="Arial" w:cs="Arial"/>
                <w:b/>
                <w:color w:val="000000"/>
                <w:lang w:eastAsia="en-US"/>
              </w:rPr>
            </w:pPr>
            <w:r w:rsidRPr="00FB1842">
              <w:rPr>
                <w:rFonts w:ascii="Arial" w:hAnsi="Arial" w:cs="Arial"/>
                <w:b/>
                <w:color w:val="000000"/>
                <w:lang w:eastAsia="en-US"/>
              </w:rPr>
              <w:t>0.54</w:t>
            </w:r>
          </w:p>
        </w:tc>
        <w:tc>
          <w:tcPr>
            <w:tcW w:w="1778" w:type="dxa"/>
            <w:tcBorders>
              <w:top w:val="single" w:sz="4" w:space="0" w:color="auto"/>
              <w:left w:val="single" w:sz="4" w:space="0" w:color="auto"/>
              <w:bottom w:val="single" w:sz="4" w:space="0" w:color="auto"/>
              <w:right w:val="single" w:sz="4" w:space="0" w:color="auto"/>
            </w:tcBorders>
            <w:vAlign w:val="center"/>
            <w:hideMark/>
          </w:tcPr>
          <w:p w14:paraId="02F8038D" w14:textId="77777777" w:rsidR="00FB1842" w:rsidRPr="00FB1842" w:rsidRDefault="00FB1842" w:rsidP="00FB1842">
            <w:pPr>
              <w:widowControl/>
              <w:jc w:val="center"/>
              <w:rPr>
                <w:rFonts w:ascii="Arial" w:hAnsi="Arial" w:cs="Arial"/>
                <w:b/>
                <w:lang w:eastAsia="en-US"/>
              </w:rPr>
            </w:pPr>
            <w:r w:rsidRPr="00FB1842">
              <w:rPr>
                <w:rFonts w:ascii="Arial" w:hAnsi="Arial" w:cs="Arial"/>
                <w:b/>
                <w:lang w:eastAsia="en-US"/>
              </w:rPr>
              <w:t>Agree</w:t>
            </w:r>
          </w:p>
        </w:tc>
        <w:tc>
          <w:tcPr>
            <w:tcW w:w="972" w:type="dxa"/>
            <w:tcBorders>
              <w:top w:val="single" w:sz="4" w:space="0" w:color="auto"/>
              <w:left w:val="single" w:sz="4" w:space="0" w:color="auto"/>
              <w:bottom w:val="single" w:sz="4" w:space="0" w:color="auto"/>
              <w:right w:val="nil"/>
            </w:tcBorders>
            <w:vAlign w:val="center"/>
          </w:tcPr>
          <w:p w14:paraId="7FACE9F9" w14:textId="77777777" w:rsidR="00FB1842" w:rsidRPr="00FB1842" w:rsidRDefault="00FB1842" w:rsidP="00FB1842">
            <w:pPr>
              <w:widowControl/>
              <w:jc w:val="center"/>
              <w:rPr>
                <w:rFonts w:ascii="Arial" w:hAnsi="Arial" w:cs="Arial"/>
                <w:lang w:eastAsia="en-US"/>
              </w:rPr>
            </w:pPr>
          </w:p>
        </w:tc>
      </w:tr>
    </w:tbl>
    <w:p w14:paraId="7622D9B6" w14:textId="15407627" w:rsidR="009C1210" w:rsidRPr="009C1210" w:rsidRDefault="009C1210" w:rsidP="00395FAA">
      <w:pPr>
        <w:pStyle w:val="Caption"/>
        <w:keepNext/>
        <w:jc w:val="center"/>
        <w:rPr>
          <w:rFonts w:ascii="Arial" w:hAnsi="Arial" w:cs="Arial"/>
          <w:b/>
          <w:bCs/>
          <w:color w:val="000000" w:themeColor="text1"/>
          <w:sz w:val="24"/>
          <w:szCs w:val="24"/>
        </w:rPr>
      </w:pPr>
      <w:bookmarkStart w:id="79" w:name="_Toc203687452"/>
      <w:r w:rsidRPr="009C1210">
        <w:rPr>
          <w:rFonts w:ascii="Arial" w:hAnsi="Arial" w:cs="Arial"/>
          <w:b/>
          <w:bCs/>
          <w:color w:val="000000" w:themeColor="text1"/>
          <w:sz w:val="24"/>
          <w:szCs w:val="24"/>
        </w:rPr>
        <w:lastRenderedPageBreak/>
        <w:t xml:space="preserve">Table </w:t>
      </w:r>
      <w:r w:rsidR="0082760E">
        <w:rPr>
          <w:rFonts w:ascii="Arial" w:hAnsi="Arial" w:cs="Arial"/>
          <w:b/>
          <w:bCs/>
          <w:color w:val="000000" w:themeColor="text1"/>
          <w:sz w:val="24"/>
          <w:szCs w:val="24"/>
        </w:rPr>
        <w:t>7</w:t>
      </w:r>
      <w:r w:rsidRPr="009C1210">
        <w:rPr>
          <w:rFonts w:ascii="Arial" w:hAnsi="Arial" w:cs="Arial"/>
          <w:b/>
          <w:bCs/>
          <w:color w:val="000000" w:themeColor="text1"/>
          <w:sz w:val="24"/>
          <w:szCs w:val="24"/>
        </w:rPr>
        <w:t>. Overall Mean of System Satisfaction</w:t>
      </w:r>
      <w:bookmarkEnd w:id="79"/>
    </w:p>
    <w:p w14:paraId="4CD1F1BB" w14:textId="7B301BC4" w:rsidR="00FB1842" w:rsidRPr="00FB1842" w:rsidRDefault="00FB1842" w:rsidP="00574ACA">
      <w:pPr>
        <w:widowControl/>
        <w:spacing w:line="480" w:lineRule="auto"/>
        <w:ind w:left="1800" w:right="1426"/>
        <w:jc w:val="both"/>
        <w:rPr>
          <w:rFonts w:ascii="Arial" w:eastAsia="Calibri" w:hAnsi="Arial" w:cs="Arial"/>
          <w:i/>
          <w:sz w:val="24"/>
          <w:szCs w:val="24"/>
          <w:lang w:eastAsia="en-US"/>
        </w:rPr>
      </w:pPr>
      <w:r w:rsidRPr="00FB1842">
        <w:rPr>
          <w:rFonts w:ascii="Arial" w:eastAsia="Calibri" w:hAnsi="Arial" w:cs="Arial"/>
          <w:i/>
          <w:sz w:val="24"/>
          <w:szCs w:val="24"/>
          <w:lang w:eastAsia="en-US"/>
        </w:rPr>
        <w:t>Scale: 1.00 – 1.80 (Strongly Disagree), 1.81 – 2.60 (Disagree), 2.61 – 3.40 (Neutral), 3.41 – 4.20 (Agree), 4.21 – 50 (Strongly Agree)</w:t>
      </w:r>
    </w:p>
    <w:p w14:paraId="5FAF6C35" w14:textId="77777777" w:rsidR="00574ACA" w:rsidRPr="00574ACA" w:rsidRDefault="00574ACA" w:rsidP="00574ACA">
      <w:pPr>
        <w:spacing w:line="480" w:lineRule="auto"/>
        <w:ind w:left="1800" w:right="1426"/>
        <w:jc w:val="both"/>
        <w:rPr>
          <w:rFonts w:ascii="Arial" w:eastAsia="Calibri" w:hAnsi="Arial" w:cs="Arial"/>
          <w:sz w:val="24"/>
          <w:szCs w:val="24"/>
          <w:lang w:eastAsia="en-US"/>
        </w:rPr>
      </w:pPr>
      <w:r w:rsidRPr="00574ACA">
        <w:rPr>
          <w:rFonts w:ascii="Arial" w:eastAsia="Calibri" w:hAnsi="Arial" w:cs="Arial"/>
          <w:sz w:val="24"/>
          <w:szCs w:val="24"/>
          <w:lang w:eastAsia="en-US"/>
        </w:rPr>
        <w:t>The overall mean for system satisfaction is 4.14, which falls within the “Agree” range. The standard deviation of 0.54 suggests a consistent trend among respondents with minor variation in opinion. This indicates that participants have a generally positive perception of the current system, while showing openness to enhancements.</w:t>
      </w:r>
    </w:p>
    <w:p w14:paraId="3E7DB389" w14:textId="77777777" w:rsidR="00FB1842" w:rsidRPr="00FB1842" w:rsidRDefault="00FB1842" w:rsidP="00574ACA">
      <w:pPr>
        <w:widowControl/>
        <w:spacing w:line="480" w:lineRule="auto"/>
        <w:jc w:val="both"/>
        <w:rPr>
          <w:rFonts w:ascii="Arial" w:eastAsia="Calibri" w:hAnsi="Arial" w:cs="Arial"/>
          <w:color w:val="FF0000"/>
          <w:sz w:val="24"/>
          <w:szCs w:val="24"/>
          <w:lang w:eastAsia="en-US"/>
        </w:rPr>
      </w:pPr>
    </w:p>
    <w:p w14:paraId="250BE4BD" w14:textId="42648A51" w:rsidR="009C1210" w:rsidRDefault="009C1210" w:rsidP="000A1288">
      <w:pPr>
        <w:spacing w:line="480" w:lineRule="auto"/>
        <w:ind w:right="1230"/>
        <w:rPr>
          <w:rFonts w:ascii="Arial" w:hAnsi="Arial" w:cs="Arial"/>
          <w:b/>
          <w:bCs/>
          <w:noProof/>
          <w:sz w:val="24"/>
          <w:szCs w:val="24"/>
        </w:rPr>
      </w:pPr>
    </w:p>
    <w:p w14:paraId="261B2184" w14:textId="79E1817E" w:rsidR="009E3BCA" w:rsidRDefault="009E3BCA" w:rsidP="000A1288">
      <w:pPr>
        <w:spacing w:line="480" w:lineRule="auto"/>
        <w:ind w:right="1230"/>
        <w:rPr>
          <w:rFonts w:ascii="Arial" w:hAnsi="Arial" w:cs="Arial"/>
          <w:b/>
          <w:bCs/>
          <w:noProof/>
          <w:sz w:val="24"/>
          <w:szCs w:val="24"/>
        </w:rPr>
      </w:pPr>
    </w:p>
    <w:p w14:paraId="5B31B5FC" w14:textId="77777777" w:rsidR="009E3BCA" w:rsidRPr="00EA7405" w:rsidRDefault="009E3BCA" w:rsidP="000A1288">
      <w:pPr>
        <w:spacing w:line="480" w:lineRule="auto"/>
        <w:ind w:right="1230"/>
        <w:rPr>
          <w:rFonts w:ascii="Arial" w:hAnsi="Arial" w:cs="Arial"/>
          <w:b/>
          <w:bCs/>
          <w:noProof/>
          <w:sz w:val="24"/>
          <w:szCs w:val="24"/>
        </w:rPr>
      </w:pPr>
    </w:p>
    <w:p w14:paraId="01307CC6" w14:textId="77777777" w:rsidR="0082760E" w:rsidRDefault="0082760E">
      <w:pPr>
        <w:widowControl/>
        <w:rPr>
          <w:rFonts w:ascii="Arial" w:hAnsi="Arial" w:cs="Arial"/>
          <w:b/>
          <w:bCs/>
          <w:noProof/>
          <w:sz w:val="24"/>
          <w:szCs w:val="24"/>
        </w:rPr>
      </w:pPr>
      <w:bookmarkStart w:id="80" w:name="_Toc203688555"/>
      <w:r>
        <w:rPr>
          <w:rFonts w:ascii="Arial" w:hAnsi="Arial" w:cs="Arial"/>
          <w:noProof/>
          <w:sz w:val="24"/>
          <w:szCs w:val="24"/>
        </w:rPr>
        <w:br w:type="page"/>
      </w:r>
    </w:p>
    <w:p w14:paraId="4E7EA21D" w14:textId="65016299" w:rsidR="008A077C" w:rsidRPr="00B26F6F" w:rsidRDefault="008A077C" w:rsidP="0082760E">
      <w:pPr>
        <w:pStyle w:val="Heading1"/>
        <w:spacing w:after="240"/>
        <w:rPr>
          <w:rFonts w:ascii="Arial" w:hAnsi="Arial" w:cs="Arial"/>
          <w:noProof/>
          <w:sz w:val="24"/>
          <w:szCs w:val="24"/>
        </w:rPr>
      </w:pPr>
      <w:r w:rsidRPr="00B26F6F">
        <w:rPr>
          <w:rFonts w:ascii="Arial" w:hAnsi="Arial" w:cs="Arial"/>
          <w:noProof/>
          <w:sz w:val="24"/>
          <w:szCs w:val="24"/>
        </w:rPr>
        <w:lastRenderedPageBreak/>
        <w:t>CHAPTER IV</w:t>
      </w:r>
      <w:bookmarkEnd w:id="80"/>
    </w:p>
    <w:p w14:paraId="7BCD6509" w14:textId="29D8E242" w:rsidR="008A077C" w:rsidRPr="00B26F6F" w:rsidRDefault="008A077C" w:rsidP="0082760E">
      <w:pPr>
        <w:pStyle w:val="Heading1"/>
        <w:spacing w:after="240"/>
        <w:rPr>
          <w:rFonts w:ascii="Arial" w:hAnsi="Arial" w:cs="Arial"/>
          <w:noProof/>
          <w:sz w:val="24"/>
          <w:szCs w:val="24"/>
        </w:rPr>
      </w:pPr>
      <w:bookmarkStart w:id="81" w:name="_Toc203688556"/>
      <w:r w:rsidRPr="00B26F6F">
        <w:rPr>
          <w:rFonts w:ascii="Arial" w:hAnsi="Arial" w:cs="Arial"/>
          <w:noProof/>
          <w:sz w:val="24"/>
          <w:szCs w:val="24"/>
        </w:rPr>
        <w:t>SUMMARY  OF FINDING , CONCLUSION AND RECOMMENDATIONS</w:t>
      </w:r>
      <w:bookmarkEnd w:id="81"/>
    </w:p>
    <w:p w14:paraId="4B3B2B42" w14:textId="255C651F" w:rsidR="0082760E" w:rsidRPr="0082760E" w:rsidRDefault="0082760E" w:rsidP="0082760E">
      <w:pPr>
        <w:pStyle w:val="Heading2"/>
        <w:spacing w:line="480" w:lineRule="auto"/>
        <w:ind w:left="1800" w:right="1440" w:firstLine="360"/>
        <w:jc w:val="both"/>
        <w:rPr>
          <w:rFonts w:ascii="Arial" w:hAnsi="Arial" w:cs="Arial"/>
          <w:b w:val="0"/>
        </w:rPr>
      </w:pPr>
      <w:bookmarkStart w:id="82" w:name="_Toc203688557"/>
      <w:r w:rsidRPr="0082760E">
        <w:rPr>
          <w:rFonts w:ascii="Arial" w:hAnsi="Arial" w:cs="Arial"/>
          <w:b w:val="0"/>
        </w:rPr>
        <w:t xml:space="preserve">Based on the development and testing of the online reservation system for Celebrity Styles Hair Salon – </w:t>
      </w:r>
      <w:proofErr w:type="spellStart"/>
      <w:r w:rsidRPr="0082760E">
        <w:rPr>
          <w:rFonts w:ascii="Arial" w:hAnsi="Arial" w:cs="Arial"/>
          <w:b w:val="0"/>
        </w:rPr>
        <w:t>Bauan</w:t>
      </w:r>
      <w:proofErr w:type="spellEnd"/>
      <w:r w:rsidRPr="0082760E">
        <w:rPr>
          <w:rFonts w:ascii="Arial" w:hAnsi="Arial" w:cs="Arial"/>
          <w:b w:val="0"/>
        </w:rPr>
        <w:t xml:space="preserve"> Batangas Branch, the system successfully addressed the main problems of the manual booking process. It provided customers with an easy way to schedule appointments anytime and allowed the salon staff to manage reservations efficiently. Email notifications worked as expected, ensuring that clients received confirmation messages after booking. Both admin and customer users found the interface easy to understand during testing</w:t>
      </w:r>
      <w:r w:rsidRPr="0082760E">
        <w:rPr>
          <w:rFonts w:ascii="Arial" w:hAnsi="Arial" w:cs="Arial"/>
          <w:b w:val="0"/>
        </w:rPr>
        <w:t>.</w:t>
      </w:r>
    </w:p>
    <w:p w14:paraId="76FF8C86" w14:textId="0B5EB465" w:rsidR="008A077C" w:rsidRPr="00B26F6F" w:rsidRDefault="008A077C" w:rsidP="0082760E">
      <w:pPr>
        <w:pStyle w:val="Heading2"/>
        <w:spacing w:before="240" w:line="480" w:lineRule="auto"/>
        <w:ind w:left="1800" w:right="1440"/>
        <w:jc w:val="both"/>
        <w:rPr>
          <w:rFonts w:ascii="Arial" w:hAnsi="Arial" w:cs="Arial"/>
          <w:noProof/>
        </w:rPr>
      </w:pPr>
      <w:proofErr w:type="spellStart"/>
      <w:r w:rsidRPr="00B26F6F">
        <w:rPr>
          <w:rFonts w:ascii="Arial" w:hAnsi="Arial" w:cs="Arial"/>
          <w:noProof/>
        </w:rPr>
        <w:t>Summar</w:t>
      </w:r>
      <w:proofErr w:type="spellEnd"/>
      <w:r w:rsidRPr="00B26F6F">
        <w:rPr>
          <w:rFonts w:ascii="Arial" w:hAnsi="Arial" w:cs="Arial"/>
          <w:noProof/>
        </w:rPr>
        <w:t>y of findings</w:t>
      </w:r>
      <w:bookmarkEnd w:id="82"/>
    </w:p>
    <w:p w14:paraId="7DCB4314" w14:textId="77777777" w:rsidR="00EF21D9" w:rsidRDefault="0082760E" w:rsidP="00EF21D9">
      <w:pPr>
        <w:pStyle w:val="Heading2"/>
        <w:spacing w:line="480" w:lineRule="auto"/>
        <w:ind w:left="1800" w:right="1440" w:firstLine="360"/>
        <w:jc w:val="both"/>
        <w:rPr>
          <w:rFonts w:ascii="Arial" w:hAnsi="Arial" w:cs="Arial"/>
          <w:b w:val="0"/>
          <w:bCs w:val="0"/>
          <w:noProof/>
        </w:rPr>
      </w:pPr>
      <w:bookmarkStart w:id="83" w:name="_Toc203688558"/>
      <w:r w:rsidRPr="0082760E">
        <w:rPr>
          <w:rFonts w:ascii="Arial" w:hAnsi="Arial" w:cs="Arial"/>
          <w:b w:val="0"/>
          <w:bCs w:val="0"/>
          <w:noProof/>
        </w:rPr>
        <w:t>The online reservation system developed for Celebrity Styles Hair Salon – Bauan Batangas Branch successfully improved the booking process. Customers were able to book appointments easily by selecting services, preferred stylists, and available time slots. The system also sent email notifications to confirm each booking, which helped build trust and avoid confusion.</w:t>
      </w:r>
    </w:p>
    <w:p w14:paraId="2C6D3B64" w14:textId="422AC4C3" w:rsidR="0082760E" w:rsidRDefault="0082760E" w:rsidP="00EF21D9">
      <w:pPr>
        <w:pStyle w:val="Heading2"/>
        <w:spacing w:line="480" w:lineRule="auto"/>
        <w:ind w:left="1800" w:right="1440" w:firstLine="360"/>
        <w:jc w:val="both"/>
        <w:rPr>
          <w:rFonts w:ascii="Arial" w:hAnsi="Arial" w:cs="Arial"/>
          <w:b w:val="0"/>
          <w:bCs w:val="0"/>
          <w:noProof/>
        </w:rPr>
      </w:pPr>
      <w:r w:rsidRPr="0082760E">
        <w:rPr>
          <w:rFonts w:ascii="Arial" w:hAnsi="Arial" w:cs="Arial"/>
          <w:b w:val="0"/>
          <w:bCs w:val="0"/>
          <w:noProof/>
        </w:rPr>
        <w:t>During testing, users found the platform user-friendly and responsive. Admins were able to view and manage reservations through a dashboard, which made it easier to organize appointments and avoid double bookings. Overall, the system met the expected features and worked well during its trial phase.</w:t>
      </w:r>
    </w:p>
    <w:p w14:paraId="7FA3E6A5" w14:textId="6F410517" w:rsidR="008A077C" w:rsidRPr="00B26F6F" w:rsidRDefault="008A077C" w:rsidP="0082760E">
      <w:pPr>
        <w:pStyle w:val="Heading2"/>
        <w:spacing w:line="480" w:lineRule="auto"/>
        <w:ind w:left="1800"/>
        <w:jc w:val="both"/>
        <w:rPr>
          <w:rFonts w:ascii="Arial" w:hAnsi="Arial" w:cs="Arial"/>
          <w:noProof/>
        </w:rPr>
      </w:pPr>
      <w:r w:rsidRPr="00B26F6F">
        <w:rPr>
          <w:rFonts w:ascii="Arial" w:hAnsi="Arial" w:cs="Arial"/>
          <w:noProof/>
        </w:rPr>
        <w:t>Conclusion</w:t>
      </w:r>
      <w:bookmarkEnd w:id="83"/>
      <w:r w:rsidRPr="00B26F6F">
        <w:rPr>
          <w:rFonts w:ascii="Arial" w:hAnsi="Arial" w:cs="Arial"/>
          <w:noProof/>
        </w:rPr>
        <w:t xml:space="preserve"> </w:t>
      </w:r>
    </w:p>
    <w:p w14:paraId="439272B1" w14:textId="7DA93717" w:rsidR="00EF21D9" w:rsidRPr="00EF21D9" w:rsidRDefault="00EF21D9" w:rsidP="00EF21D9">
      <w:pPr>
        <w:pStyle w:val="Heading2"/>
        <w:spacing w:line="480" w:lineRule="auto"/>
        <w:ind w:left="1800" w:right="1440" w:firstLine="360"/>
        <w:jc w:val="both"/>
        <w:rPr>
          <w:rFonts w:ascii="Arial" w:hAnsi="Arial" w:cs="Arial"/>
          <w:b w:val="0"/>
          <w:bCs w:val="0"/>
          <w:noProof/>
        </w:rPr>
      </w:pPr>
      <w:bookmarkStart w:id="84" w:name="_Toc203688559"/>
      <w:r w:rsidRPr="00EF21D9">
        <w:rPr>
          <w:rFonts w:ascii="Arial" w:hAnsi="Arial" w:cs="Arial"/>
          <w:b w:val="0"/>
          <w:bCs w:val="0"/>
          <w:noProof/>
        </w:rPr>
        <w:lastRenderedPageBreak/>
        <w:t>The development of the online reservation system for Celebrity Styles Hair Salon – Bauan Batangas Branch achieved its main goal of improving the salon’s appointment process. The system made it easier for customers to book services anytime, choose their preferred stylist, and receive confirmation through email. This helped reduce scheduling errors and saved time for both clients and salon staff.</w:t>
      </w:r>
    </w:p>
    <w:p w14:paraId="0C46DE6D" w14:textId="5B6CF2BE" w:rsidR="00EF21D9" w:rsidRPr="00EF21D9" w:rsidRDefault="00EF21D9" w:rsidP="00EF21D9">
      <w:pPr>
        <w:pStyle w:val="Heading2"/>
        <w:spacing w:line="480" w:lineRule="auto"/>
        <w:ind w:left="1800" w:right="1440" w:firstLine="360"/>
        <w:jc w:val="both"/>
        <w:rPr>
          <w:rFonts w:ascii="Arial" w:hAnsi="Arial" w:cs="Arial"/>
          <w:b w:val="0"/>
          <w:bCs w:val="0"/>
          <w:noProof/>
        </w:rPr>
      </w:pPr>
      <w:r w:rsidRPr="00EF21D9">
        <w:rPr>
          <w:rFonts w:ascii="Arial" w:hAnsi="Arial" w:cs="Arial"/>
          <w:b w:val="0"/>
          <w:bCs w:val="0"/>
          <w:noProof/>
        </w:rPr>
        <w:t>The admin panel allowed salon employees to manage bookings more efficiently, ensuring that all appointments were organized and updated in real time. Based on testing and feedback, the system was found to be reliable, easy to use, and effective in addressing the problems of the previous manual setup.</w:t>
      </w:r>
    </w:p>
    <w:p w14:paraId="200EED72" w14:textId="77777777" w:rsidR="00EF21D9" w:rsidRDefault="00EF21D9" w:rsidP="00EF21D9">
      <w:pPr>
        <w:pStyle w:val="Heading2"/>
        <w:spacing w:line="480" w:lineRule="auto"/>
        <w:ind w:left="1800" w:right="1440"/>
        <w:jc w:val="both"/>
        <w:rPr>
          <w:rFonts w:ascii="Arial" w:hAnsi="Arial" w:cs="Arial"/>
          <w:b w:val="0"/>
          <w:bCs w:val="0"/>
          <w:noProof/>
        </w:rPr>
      </w:pPr>
      <w:r w:rsidRPr="00EF21D9">
        <w:rPr>
          <w:rFonts w:ascii="Arial" w:hAnsi="Arial" w:cs="Arial"/>
          <w:b w:val="0"/>
          <w:bCs w:val="0"/>
          <w:noProof/>
        </w:rPr>
        <w:t>Overall, the project met its objectives and proved to be a helpful tool for improving customer service and internal operations.</w:t>
      </w:r>
    </w:p>
    <w:p w14:paraId="60B309B6" w14:textId="2636D17A" w:rsidR="008A077C" w:rsidRPr="00B26F6F" w:rsidRDefault="008A077C" w:rsidP="00EF21D9">
      <w:pPr>
        <w:pStyle w:val="Heading2"/>
        <w:spacing w:line="480" w:lineRule="auto"/>
        <w:ind w:left="1800" w:right="1440"/>
        <w:jc w:val="both"/>
        <w:rPr>
          <w:rFonts w:ascii="Arial" w:hAnsi="Arial" w:cs="Arial"/>
          <w:noProof/>
        </w:rPr>
      </w:pPr>
      <w:r w:rsidRPr="00B26F6F">
        <w:rPr>
          <w:rFonts w:ascii="Arial" w:hAnsi="Arial" w:cs="Arial"/>
          <w:noProof/>
        </w:rPr>
        <w:t>Recommendation</w:t>
      </w:r>
      <w:bookmarkEnd w:id="84"/>
      <w:r w:rsidRPr="00B26F6F">
        <w:rPr>
          <w:rFonts w:ascii="Arial" w:hAnsi="Arial" w:cs="Arial"/>
          <w:noProof/>
        </w:rPr>
        <w:t xml:space="preserve"> </w:t>
      </w:r>
    </w:p>
    <w:p w14:paraId="71A790E5" w14:textId="77777777" w:rsidR="00EF21D9" w:rsidRDefault="00EF21D9" w:rsidP="00EF21D9">
      <w:pPr>
        <w:pStyle w:val="Heading2"/>
        <w:spacing w:line="480" w:lineRule="auto"/>
        <w:ind w:left="1800" w:right="1440" w:firstLine="360"/>
        <w:jc w:val="both"/>
        <w:rPr>
          <w:rFonts w:ascii="Arial" w:hAnsi="Arial" w:cs="Arial"/>
          <w:b w:val="0"/>
          <w:bCs w:val="0"/>
          <w:noProof/>
        </w:rPr>
      </w:pPr>
      <w:r w:rsidRPr="00EF21D9">
        <w:rPr>
          <w:rFonts w:ascii="Arial" w:hAnsi="Arial" w:cs="Arial"/>
          <w:b w:val="0"/>
          <w:bCs w:val="0"/>
          <w:noProof/>
        </w:rPr>
        <w:t>To make the system even more useful, it is recommended to add an SMS notification feature in the future so that clients can receive reminders through text messages in addition to email.</w:t>
      </w:r>
    </w:p>
    <w:p w14:paraId="7CAF779C" w14:textId="21A7E97C" w:rsidR="00B75E0E" w:rsidRPr="00CB2AE3" w:rsidRDefault="00EF21D9" w:rsidP="00EF21D9">
      <w:pPr>
        <w:pStyle w:val="Heading2"/>
        <w:spacing w:line="480" w:lineRule="auto"/>
        <w:ind w:left="1800" w:right="1440" w:firstLine="360"/>
        <w:jc w:val="both"/>
        <w:rPr>
          <w:rFonts w:ascii="Arial" w:hAnsi="Arial" w:cs="Arial"/>
        </w:rPr>
      </w:pPr>
      <w:r w:rsidRPr="00EF21D9">
        <w:rPr>
          <w:rFonts w:ascii="Arial" w:hAnsi="Arial" w:cs="Arial"/>
          <w:b w:val="0"/>
        </w:rPr>
        <w:t>Adding a loyalty program to the system is also suggested. This feature can reward repeat customers with points, discounts, or special offers. Doing so may increase customer satisfaction and encourage clients to keep coming back to the salon.</w:t>
      </w:r>
      <w:r w:rsidR="006D4E01" w:rsidRPr="00EA7405">
        <w:br w:type="page"/>
      </w:r>
      <w:bookmarkStart w:id="85" w:name="_Toc203688560"/>
      <w:r w:rsidR="006D4E01" w:rsidRPr="00CB2AE3">
        <w:rPr>
          <w:rFonts w:ascii="Arial" w:hAnsi="Arial" w:cs="Arial"/>
        </w:rPr>
        <w:lastRenderedPageBreak/>
        <w:t>REFERENCES</w:t>
      </w:r>
      <w:bookmarkEnd w:id="85"/>
    </w:p>
    <w:p w14:paraId="0E139DFF" w14:textId="0C1BA6FD" w:rsidR="006D4E01" w:rsidRPr="00EF21D9" w:rsidRDefault="00E4618C" w:rsidP="00EF21D9">
      <w:pPr>
        <w:widowControl/>
        <w:spacing w:line="480" w:lineRule="auto"/>
        <w:ind w:left="1800" w:right="1440"/>
        <w:rPr>
          <w:rFonts w:ascii="Arial" w:hAnsi="Arial" w:cs="Arial"/>
          <w:color w:val="000000" w:themeColor="text1"/>
        </w:rPr>
      </w:pPr>
      <w:hyperlink r:id="rId26" w:history="1">
        <w:r w:rsidR="00484111" w:rsidRPr="00EF21D9">
          <w:rPr>
            <w:rStyle w:val="Hyperlink"/>
            <w:rFonts w:ascii="Arial" w:hAnsi="Arial" w:cs="Arial"/>
            <w:b/>
            <w:bCs/>
            <w:color w:val="000000" w:themeColor="text1"/>
          </w:rPr>
          <w:t>https://www.academia.edu/81693770/Implicit_Theories_and_Creativity</w:t>
        </w:r>
      </w:hyperlink>
    </w:p>
    <w:p w14:paraId="21A0E541"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Cabato</w:t>
      </w:r>
      <w:proofErr w:type="spellEnd"/>
      <w:r w:rsidRPr="00EF21D9">
        <w:rPr>
          <w:rFonts w:ascii="Arial" w:hAnsi="Arial" w:cs="Arial"/>
          <w:color w:val="000000" w:themeColor="text1"/>
        </w:rPr>
        <w:t xml:space="preserve"> (2023). Growth of appointment and travel planning using the internet in the Philippines. Inquirer. Retrieved from </w:t>
      </w:r>
      <w:hyperlink r:id="rId27" w:tooltip="https://newsinfo.inquirer.net/1863573/online-travel-booking-highest-contribution-to-ph-digital-economy-report" w:history="1">
        <w:r w:rsidRPr="00EF21D9">
          <w:rPr>
            <w:rStyle w:val="Hyperlink"/>
            <w:rFonts w:ascii="Arial" w:hAnsi="Arial" w:cs="Arial"/>
            <w:color w:val="000000" w:themeColor="text1"/>
          </w:rPr>
          <w:t>https://newsinfo.inquirer.net/1863573/online-travel-booking-highest-contribution-to-ph-digital-economy-report</w:t>
        </w:r>
      </w:hyperlink>
    </w:p>
    <w:p w14:paraId="3487A922" w14:textId="77777777"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Chen, Liu, and Zhang (2021). AI's influence on corporate leadership. SCIRP.  Retrieved from </w:t>
      </w:r>
      <w:hyperlink r:id="rId28" w:tooltip="https://www.scirp.org/reference/referencespapers?referenceid=3708084" w:history="1">
        <w:r w:rsidRPr="00EF21D9">
          <w:rPr>
            <w:rStyle w:val="Hyperlink"/>
            <w:rFonts w:ascii="Arial" w:hAnsi="Arial" w:cs="Arial"/>
            <w:color w:val="000000" w:themeColor="text1"/>
          </w:rPr>
          <w:t>https://www.scirp.org/reference/referencespapers?referenceid=3708084</w:t>
        </w:r>
      </w:hyperlink>
    </w:p>
    <w:p w14:paraId="537051DF" w14:textId="77777777" w:rsidR="006D4E01" w:rsidRPr="00EF21D9" w:rsidRDefault="006D4E01" w:rsidP="00EF21D9">
      <w:pPr>
        <w:spacing w:line="480" w:lineRule="auto"/>
        <w:ind w:left="1800" w:right="1440"/>
        <w:jc w:val="both"/>
        <w:rPr>
          <w:rFonts w:ascii="Arial" w:hAnsi="Arial" w:cs="Arial"/>
          <w:b/>
          <w:bCs/>
          <w:color w:val="000000" w:themeColor="text1"/>
        </w:rPr>
      </w:pPr>
      <w:r w:rsidRPr="00EF21D9">
        <w:rPr>
          <w:rFonts w:ascii="Arial" w:hAnsi="Arial" w:cs="Arial"/>
          <w:color w:val="000000" w:themeColor="text1"/>
        </w:rPr>
        <w:t xml:space="preserve">De </w:t>
      </w:r>
      <w:proofErr w:type="spellStart"/>
      <w:r w:rsidRPr="00EF21D9">
        <w:rPr>
          <w:rFonts w:ascii="Arial" w:hAnsi="Arial" w:cs="Arial"/>
          <w:color w:val="000000" w:themeColor="text1"/>
        </w:rPr>
        <w:t>Bruyn</w:t>
      </w:r>
      <w:proofErr w:type="spellEnd"/>
      <w:r w:rsidRPr="00EF21D9">
        <w:rPr>
          <w:rFonts w:ascii="Arial" w:hAnsi="Arial" w:cs="Arial"/>
          <w:color w:val="000000" w:themeColor="text1"/>
        </w:rPr>
        <w:t xml:space="preserve"> et al. (2020). Artificial intelligence and marketing: Pitfalls and opportunities. Journal of Interactive Marketing, 51, 91-105. Retrieved from </w:t>
      </w:r>
      <w:hyperlink r:id="rId29" w:tooltip="https://www.sciencedirect.com/science/article/abs/pii/S109499682030088" w:history="1">
        <w:r w:rsidRPr="00EF21D9">
          <w:rPr>
            <w:rStyle w:val="Hyperlink"/>
            <w:rFonts w:ascii="Arial" w:hAnsi="Arial" w:cs="Arial"/>
            <w:b/>
            <w:bCs/>
            <w:color w:val="000000" w:themeColor="text1"/>
          </w:rPr>
          <w:t>https://www.sciencedirect.com/science/article/abs/pii/S109499682030088</w:t>
        </w:r>
      </w:hyperlink>
    </w:p>
    <w:p w14:paraId="1701ADA8" w14:textId="77777777" w:rsidR="006D4E01" w:rsidRPr="00EF21D9" w:rsidRDefault="006D4E01" w:rsidP="00EF21D9">
      <w:pPr>
        <w:spacing w:line="480" w:lineRule="auto"/>
        <w:ind w:left="1800" w:right="1440"/>
        <w:jc w:val="both"/>
        <w:rPr>
          <w:rFonts w:ascii="Arial" w:hAnsi="Arial" w:cs="Arial"/>
          <w:b/>
          <w:bCs/>
          <w:color w:val="000000" w:themeColor="text1"/>
        </w:rPr>
      </w:pPr>
      <w:proofErr w:type="spellStart"/>
      <w:r w:rsidRPr="00EF21D9">
        <w:rPr>
          <w:rFonts w:ascii="Arial" w:hAnsi="Arial" w:cs="Arial"/>
          <w:color w:val="000000" w:themeColor="text1"/>
        </w:rPr>
        <w:t>Hasley</w:t>
      </w:r>
      <w:proofErr w:type="spellEnd"/>
      <w:r w:rsidRPr="00EF21D9">
        <w:rPr>
          <w:rFonts w:ascii="Arial" w:hAnsi="Arial" w:cs="Arial"/>
          <w:color w:val="000000" w:themeColor="text1"/>
        </w:rPr>
        <w:t xml:space="preserve"> (2021). Benefits of online scheduling in healthcare. HHM Global. Retrieved from</w:t>
      </w:r>
      <w:r w:rsidRPr="00EF21D9">
        <w:rPr>
          <w:rFonts w:ascii="Arial" w:hAnsi="Arial" w:cs="Arial"/>
          <w:b/>
          <w:bCs/>
          <w:color w:val="000000" w:themeColor="text1"/>
        </w:rPr>
        <w:t xml:space="preserve"> </w:t>
      </w:r>
      <w:hyperlink w:tooltip="http://Hasley (2021). Benefits of online scheduling in healthcare. HHM Global. Retrieved from" w:history="1">
        <w:proofErr w:type="spellStart"/>
        <w:r w:rsidRPr="00EF21D9">
          <w:rPr>
            <w:rStyle w:val="Hyperlink"/>
            <w:rFonts w:ascii="Arial" w:hAnsi="Arial" w:cs="Arial"/>
            <w:b/>
            <w:bCs/>
            <w:color w:val="000000" w:themeColor="text1"/>
          </w:rPr>
          <w:t>Hasley</w:t>
        </w:r>
        <w:proofErr w:type="spellEnd"/>
        <w:r w:rsidRPr="00EF21D9">
          <w:rPr>
            <w:rStyle w:val="Hyperlink"/>
            <w:rFonts w:ascii="Arial" w:hAnsi="Arial" w:cs="Arial"/>
            <w:b/>
            <w:bCs/>
            <w:color w:val="000000" w:themeColor="text1"/>
          </w:rPr>
          <w:t xml:space="preserve"> (2021). Benefits of online scheduling in healthcare. HHM Global. Retrieved from </w:t>
        </w:r>
      </w:hyperlink>
    </w:p>
    <w:p w14:paraId="366FD11C" w14:textId="77777777"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Hua et al. (2022). Appointment management systems. BMC Health Services Research. Retrieved from </w:t>
      </w:r>
      <w:hyperlink r:id="rId30" w:tooltip="https://bmchealthservres.biomedcentral.com/articles/10.1186/s12913-022-08635-6" w:history="1">
        <w:r w:rsidRPr="00EF21D9">
          <w:rPr>
            <w:rStyle w:val="Hyperlink"/>
            <w:rFonts w:ascii="Arial" w:hAnsi="Arial" w:cs="Arial"/>
            <w:color w:val="000000" w:themeColor="text1"/>
          </w:rPr>
          <w:t>https://bmchealthservres.biomedcentral.com/articles/10.1186/s12913-022-08635-6</w:t>
        </w:r>
      </w:hyperlink>
    </w:p>
    <w:p w14:paraId="7AB5F928"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Judan</w:t>
      </w:r>
      <w:proofErr w:type="spellEnd"/>
      <w:r w:rsidRPr="00EF21D9">
        <w:rPr>
          <w:rFonts w:ascii="Arial" w:hAnsi="Arial" w:cs="Arial"/>
          <w:color w:val="000000" w:themeColor="text1"/>
        </w:rPr>
        <w:t xml:space="preserve">-Jiao (2024). Integration of </w:t>
      </w:r>
      <w:proofErr w:type="gramStart"/>
      <w:r w:rsidRPr="00EF21D9">
        <w:rPr>
          <w:rFonts w:ascii="Arial" w:hAnsi="Arial" w:cs="Arial"/>
          <w:color w:val="000000" w:themeColor="text1"/>
        </w:rPr>
        <w:t>generative  in</w:t>
      </w:r>
      <w:proofErr w:type="gramEnd"/>
      <w:r w:rsidRPr="00EF21D9">
        <w:rPr>
          <w:rFonts w:ascii="Arial" w:hAnsi="Arial" w:cs="Arial"/>
          <w:color w:val="000000" w:themeColor="text1"/>
        </w:rPr>
        <w:t xml:space="preserve"> businesses. </w:t>
      </w:r>
      <w:proofErr w:type="spellStart"/>
      <w:r w:rsidRPr="00EF21D9">
        <w:rPr>
          <w:rFonts w:ascii="Arial" w:hAnsi="Arial" w:cs="Arial"/>
          <w:color w:val="000000" w:themeColor="text1"/>
        </w:rPr>
        <w:t>PhilStar</w:t>
      </w:r>
      <w:proofErr w:type="spellEnd"/>
      <w:r w:rsidRPr="00EF21D9">
        <w:rPr>
          <w:rFonts w:ascii="Arial" w:hAnsi="Arial" w:cs="Arial"/>
          <w:color w:val="000000" w:themeColor="text1"/>
        </w:rPr>
        <w:t>. Retrieved from</w:t>
      </w:r>
      <w:hyperlink r:id="rId31" w:tooltip="https://www.philstar.com/the-freeman/cebu-business/2024/11/20/2401535/ibm-philippines-piie-collab-boost-ai-manufacturing" w:history="1">
        <w:r w:rsidRPr="00EF21D9">
          <w:rPr>
            <w:rStyle w:val="Hyperlink"/>
            <w:rFonts w:ascii="Arial" w:hAnsi="Arial" w:cs="Arial"/>
            <w:color w:val="000000" w:themeColor="text1"/>
          </w:rPr>
          <w:t>https://www.philstar.com/the-freeman/cebu-business/2024/11/20/2401535/ibm-philippines-piie-collab-boost-ai-manufacturing</w:t>
        </w:r>
      </w:hyperlink>
    </w:p>
    <w:p w14:paraId="32247981" w14:textId="77777777"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Li et al. (2023). Generative AI's impact on productivity in the customer service sector. NBER Working Paper. Retrieved from </w:t>
      </w:r>
      <w:hyperlink r:id="rId32" w:tooltip="https://www.nber.org/system/files/working_papers/w31161/w31161.pdf" w:history="1">
        <w:r w:rsidRPr="00EF21D9">
          <w:rPr>
            <w:rStyle w:val="Hyperlink"/>
            <w:rFonts w:ascii="Arial" w:hAnsi="Arial" w:cs="Arial"/>
            <w:color w:val="000000" w:themeColor="text1"/>
          </w:rPr>
          <w:t>https://www.nber.org/system/files/working_papers/w31161/w31161.pdf</w:t>
        </w:r>
      </w:hyperlink>
    </w:p>
    <w:p w14:paraId="3C561B03"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Lorgat</w:t>
      </w:r>
      <w:proofErr w:type="spellEnd"/>
      <w:r w:rsidRPr="00EF21D9">
        <w:rPr>
          <w:rFonts w:ascii="Arial" w:hAnsi="Arial" w:cs="Arial"/>
          <w:color w:val="000000" w:themeColor="text1"/>
        </w:rPr>
        <w:t xml:space="preserve"> (2019). Web-based student result management system. ResearchGate. Retrieved from </w:t>
      </w:r>
      <w:hyperlink r:id="rId33" w:tooltip="https://www.researchgate.net/publication/318215858_Web-Based_Student_Result_Management_System" w:history="1">
        <w:r w:rsidRPr="00EF21D9">
          <w:rPr>
            <w:rStyle w:val="Hyperlink"/>
            <w:rFonts w:ascii="Arial" w:hAnsi="Arial" w:cs="Arial"/>
            <w:color w:val="000000" w:themeColor="text1"/>
          </w:rPr>
          <w:t>https://www.researchgate.net/publication/318215858_Web-</w:t>
        </w:r>
        <w:r w:rsidRPr="00EF21D9">
          <w:rPr>
            <w:rStyle w:val="Hyperlink"/>
            <w:rFonts w:ascii="Arial" w:hAnsi="Arial" w:cs="Arial"/>
            <w:color w:val="000000" w:themeColor="text1"/>
          </w:rPr>
          <w:lastRenderedPageBreak/>
          <w:t>Based_Student_Result_Management_System</w:t>
        </w:r>
      </w:hyperlink>
    </w:p>
    <w:p w14:paraId="4E571110"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Maligat</w:t>
      </w:r>
      <w:proofErr w:type="spellEnd"/>
      <w:r w:rsidRPr="00EF21D9">
        <w:rPr>
          <w:rFonts w:ascii="Arial" w:hAnsi="Arial" w:cs="Arial"/>
          <w:color w:val="000000" w:themeColor="text1"/>
        </w:rPr>
        <w:t xml:space="preserve"> et al. (2020). Web-based knowledge management system for Camarines Norte State College. ResearchGate. Retrieved from </w:t>
      </w:r>
      <w:hyperlink r:id="rId34" w:tooltip="https://www.researchgate.net/publication/341712328_Web-based_Knowledge_Management_System_for_Camarines_Norte_State_College" w:history="1">
        <w:r w:rsidRPr="00EF21D9">
          <w:rPr>
            <w:rStyle w:val="Hyperlink"/>
            <w:rFonts w:ascii="Arial" w:hAnsi="Arial" w:cs="Arial"/>
            <w:color w:val="000000" w:themeColor="text1"/>
          </w:rPr>
          <w:t>https://www.researchgate.net/publication/341712328_Web-based_Knowledge_Management_System_for_Camarines_Norte_State_College</w:t>
        </w:r>
      </w:hyperlink>
    </w:p>
    <w:p w14:paraId="7D367DE2" w14:textId="77777777"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Project </w:t>
      </w:r>
      <w:proofErr w:type="spellStart"/>
      <w:r w:rsidRPr="00EF21D9">
        <w:rPr>
          <w:rFonts w:ascii="Arial" w:hAnsi="Arial" w:cs="Arial"/>
          <w:color w:val="000000" w:themeColor="text1"/>
        </w:rPr>
        <w:t>Clinik</w:t>
      </w:r>
      <w:proofErr w:type="spellEnd"/>
      <w:r w:rsidRPr="00EF21D9">
        <w:rPr>
          <w:rFonts w:ascii="Arial" w:hAnsi="Arial" w:cs="Arial"/>
          <w:color w:val="000000" w:themeColor="text1"/>
        </w:rPr>
        <w:t xml:space="preserve"> (2023). Cross-platform scheduling and appointment reservation system. ResearchGate. Retrieved from </w:t>
      </w:r>
      <w:hyperlink r:id="rId35" w:tooltip="https://www.researchgate.net/profile/Cris-Norman-Olipas/publication/370755576_Project_Clinik_A_Cross-Platform_Scheduling_and_Appointment_Reservation_System/links/64604d944353ba3b3b632979/Project-Clinik-A-Cross-Platform-Scheduling-and-Appointment-Reservation-Sy" w:history="1">
        <w:r w:rsidRPr="00EF21D9">
          <w:rPr>
            <w:rStyle w:val="Hyperlink"/>
            <w:rFonts w:ascii="Arial" w:hAnsi="Arial" w:cs="Arial"/>
            <w:color w:val="000000" w:themeColor="text1"/>
          </w:rPr>
          <w:t>https://www.researchgate.net/profile/Cris-Norman-Olipas/publication/370755576_Project_Clinik_A_Cross-Platform_Scheduling_and_Appointment_Reservation_System/links/64604d944353ba3b3b632979/Project-Clinik-A-Cross-Platform-Scheduling-and-Appointment-Reservation-System.pdf</w:t>
        </w:r>
      </w:hyperlink>
    </w:p>
    <w:p w14:paraId="2E883699" w14:textId="77777777"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Salesforce (2024). </w:t>
      </w:r>
      <w:proofErr w:type="gramStart"/>
      <w:r w:rsidRPr="00EF21D9">
        <w:rPr>
          <w:rFonts w:ascii="Arial" w:hAnsi="Arial" w:cs="Arial"/>
          <w:color w:val="000000" w:themeColor="text1"/>
        </w:rPr>
        <w:t>A</w:t>
      </w:r>
      <w:proofErr w:type="gramEnd"/>
      <w:r w:rsidRPr="00EF21D9">
        <w:rPr>
          <w:rFonts w:ascii="Arial" w:hAnsi="Arial" w:cs="Arial"/>
          <w:color w:val="000000" w:themeColor="text1"/>
        </w:rPr>
        <w:t xml:space="preserve"> adoption in the Philippines. </w:t>
      </w:r>
      <w:proofErr w:type="spellStart"/>
      <w:r w:rsidRPr="00EF21D9">
        <w:rPr>
          <w:rFonts w:ascii="Arial" w:hAnsi="Arial" w:cs="Arial"/>
          <w:color w:val="000000" w:themeColor="text1"/>
        </w:rPr>
        <w:t>BusinessWorld</w:t>
      </w:r>
      <w:proofErr w:type="spellEnd"/>
      <w:r w:rsidRPr="00EF21D9">
        <w:rPr>
          <w:rFonts w:ascii="Arial" w:hAnsi="Arial" w:cs="Arial"/>
          <w:color w:val="000000" w:themeColor="text1"/>
        </w:rPr>
        <w:t xml:space="preserve">. Retrieved from </w:t>
      </w:r>
      <w:hyperlink r:id="rId36" w:tooltip="https://www.bworldonline.com/bw-launchpad/2025/03/05/657193/ai-agents-to-streamline-philippine-businesses-workload-salesforce/" w:history="1">
        <w:r w:rsidRPr="00EF21D9">
          <w:rPr>
            <w:rStyle w:val="Hyperlink"/>
            <w:rFonts w:ascii="Arial" w:hAnsi="Arial" w:cs="Arial"/>
            <w:color w:val="000000" w:themeColor="text1"/>
          </w:rPr>
          <w:t>https://www.bworldonline.com/bw-launchpad/2025/03/05/657193/ai-agents-to-streamline-philippine-businesses-workload-salesforce/</w:t>
        </w:r>
      </w:hyperlink>
    </w:p>
    <w:p w14:paraId="3AA349D9"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Taufik</w:t>
      </w:r>
      <w:proofErr w:type="spellEnd"/>
      <w:r w:rsidRPr="00EF21D9">
        <w:rPr>
          <w:rFonts w:ascii="Arial" w:hAnsi="Arial" w:cs="Arial"/>
          <w:color w:val="000000" w:themeColor="text1"/>
        </w:rPr>
        <w:t xml:space="preserve"> and </w:t>
      </w:r>
      <w:proofErr w:type="spellStart"/>
      <w:r w:rsidRPr="00EF21D9">
        <w:rPr>
          <w:rFonts w:ascii="Arial" w:hAnsi="Arial" w:cs="Arial"/>
          <w:color w:val="000000" w:themeColor="text1"/>
        </w:rPr>
        <w:t>Luthfia</w:t>
      </w:r>
      <w:proofErr w:type="spellEnd"/>
      <w:r w:rsidRPr="00EF21D9">
        <w:rPr>
          <w:rFonts w:ascii="Arial" w:hAnsi="Arial" w:cs="Arial"/>
          <w:color w:val="000000" w:themeColor="text1"/>
        </w:rPr>
        <w:t xml:space="preserve"> (2020). Web-based application for thesis and defense management. President University Repository. Retrieved from </w:t>
      </w:r>
      <w:hyperlink r:id="rId37" w:tooltip="http://repository.president.ac.id/handle/123456789/3295" w:history="1">
        <w:r w:rsidRPr="00EF21D9">
          <w:rPr>
            <w:rStyle w:val="Hyperlink"/>
            <w:rFonts w:ascii="Arial" w:hAnsi="Arial" w:cs="Arial"/>
            <w:color w:val="000000" w:themeColor="text1"/>
          </w:rPr>
          <w:t>http://repository.president.ac.id/handle/123456789/3295</w:t>
        </w:r>
      </w:hyperlink>
    </w:p>
    <w:p w14:paraId="2554E180" w14:textId="77777777" w:rsidR="006D4E01" w:rsidRPr="00EF21D9" w:rsidRDefault="006D4E01" w:rsidP="00EF21D9">
      <w:pPr>
        <w:spacing w:line="480" w:lineRule="auto"/>
        <w:ind w:left="1800" w:right="1440"/>
        <w:jc w:val="both"/>
        <w:rPr>
          <w:rFonts w:ascii="Arial" w:hAnsi="Arial" w:cs="Arial"/>
          <w:color w:val="000000" w:themeColor="text1"/>
        </w:rPr>
      </w:pPr>
      <w:proofErr w:type="spellStart"/>
      <w:r w:rsidRPr="00EF21D9">
        <w:rPr>
          <w:rFonts w:ascii="Arial" w:hAnsi="Arial" w:cs="Arial"/>
          <w:color w:val="000000" w:themeColor="text1"/>
        </w:rPr>
        <w:t>Vlacic</w:t>
      </w:r>
      <w:proofErr w:type="spellEnd"/>
      <w:r w:rsidRPr="00EF21D9">
        <w:rPr>
          <w:rFonts w:ascii="Arial" w:hAnsi="Arial" w:cs="Arial"/>
          <w:color w:val="000000" w:themeColor="text1"/>
        </w:rPr>
        <w:t xml:space="preserve"> et al. (2021). The trajectory of marketing and research fields. Journal of Business Research, 128, 187-203. Retrieved from </w:t>
      </w:r>
      <w:hyperlink r:id="rId38" w:tooltip="https://ideas.repec.org/a/eee/jbrese/v128y2021icp187-203.html." w:history="1">
        <w:r w:rsidRPr="00EF21D9">
          <w:rPr>
            <w:rStyle w:val="Hyperlink"/>
            <w:rFonts w:ascii="Arial" w:hAnsi="Arial" w:cs="Arial"/>
            <w:color w:val="000000" w:themeColor="text1"/>
          </w:rPr>
          <w:t xml:space="preserve">https://ideas.repec.org/a/eee/jbrese/v128y2021icp187-203.html. </w:t>
        </w:r>
      </w:hyperlink>
    </w:p>
    <w:p w14:paraId="6E2F1F18" w14:textId="770957FA" w:rsidR="006D4E01" w:rsidRPr="00EF21D9" w:rsidRDefault="006D4E01" w:rsidP="00EF21D9">
      <w:pPr>
        <w:spacing w:line="480" w:lineRule="auto"/>
        <w:ind w:left="1800" w:right="1440"/>
        <w:jc w:val="both"/>
        <w:rPr>
          <w:rFonts w:ascii="Arial" w:hAnsi="Arial" w:cs="Arial"/>
          <w:color w:val="000000" w:themeColor="text1"/>
        </w:rPr>
      </w:pPr>
      <w:r w:rsidRPr="00EF21D9">
        <w:rPr>
          <w:rFonts w:ascii="Arial" w:hAnsi="Arial" w:cs="Arial"/>
          <w:color w:val="000000" w:themeColor="text1"/>
        </w:rPr>
        <w:t xml:space="preserve">Adapted and modified from: </w:t>
      </w:r>
      <w:r w:rsidRPr="00EF21D9">
        <w:rPr>
          <w:rFonts w:ascii="Arial" w:hAnsi="Arial" w:cs="Arial"/>
          <w:i/>
          <w:iCs/>
          <w:color w:val="000000" w:themeColor="text1"/>
        </w:rPr>
        <w:t>Online Reservation and Ordering System Survey Questionnaire</w:t>
      </w:r>
      <w:r w:rsidRPr="00EF21D9">
        <w:rPr>
          <w:rFonts w:ascii="Arial" w:hAnsi="Arial" w:cs="Arial"/>
          <w:color w:val="000000" w:themeColor="text1"/>
        </w:rPr>
        <w:t xml:space="preserve">, Academia.edu (Retrieved 2023, </w:t>
      </w:r>
      <w:hyperlink r:id="rId39" w:tgtFrame="_new" w:history="1">
        <w:r w:rsidRPr="00EF21D9">
          <w:rPr>
            <w:rStyle w:val="Hyperlink"/>
            <w:rFonts w:ascii="Arial" w:hAnsi="Arial" w:cs="Arial"/>
            <w:color w:val="000000" w:themeColor="text1"/>
          </w:rPr>
          <w:t>https://www.academia.edu</w:t>
        </w:r>
      </w:hyperlink>
      <w:r w:rsidRPr="00EF21D9">
        <w:rPr>
          <w:rFonts w:ascii="Arial" w:hAnsi="Arial" w:cs="Arial"/>
          <w:color w:val="000000" w:themeColor="text1"/>
        </w:rPr>
        <w:t>)</w:t>
      </w:r>
    </w:p>
    <w:p w14:paraId="52C3F469" w14:textId="3DEC1772" w:rsidR="001A2766" w:rsidRPr="00EA7405" w:rsidRDefault="006D4E01" w:rsidP="00FD5DE5">
      <w:pPr>
        <w:widowControl/>
        <w:spacing w:line="480" w:lineRule="auto"/>
        <w:jc w:val="both"/>
        <w:rPr>
          <w:rFonts w:ascii="Arial" w:hAnsi="Arial" w:cs="Arial"/>
        </w:rPr>
      </w:pPr>
      <w:r w:rsidRPr="00EA7405">
        <w:rPr>
          <w:rFonts w:ascii="Arial" w:hAnsi="Arial" w:cs="Arial"/>
        </w:rPr>
        <w:br w:type="page"/>
      </w:r>
      <w:bookmarkStart w:id="86" w:name="_Hlk203652011"/>
    </w:p>
    <w:p w14:paraId="4D9D8823" w14:textId="3BAED095" w:rsidR="00434D14" w:rsidRPr="007C0C8E" w:rsidRDefault="000B04A3" w:rsidP="0002589A">
      <w:pPr>
        <w:pStyle w:val="Heading3"/>
        <w:ind w:left="1800" w:right="1426"/>
        <w:jc w:val="center"/>
        <w:rPr>
          <w:rFonts w:ascii="Arial" w:hAnsi="Arial" w:cs="Arial"/>
          <w:noProof/>
          <w:sz w:val="24"/>
          <w:szCs w:val="24"/>
        </w:rPr>
      </w:pPr>
      <w:bookmarkStart w:id="87" w:name="_Hlk203652057"/>
      <w:r w:rsidRPr="009444C9">
        <w:rPr>
          <w:rFonts w:ascii="Arial" w:hAnsi="Arial" w:cs="Arial"/>
          <w:sz w:val="24"/>
          <w:szCs w:val="24"/>
        </w:rPr>
        <w:lastRenderedPageBreak/>
        <w:t>APPENDIX</w:t>
      </w:r>
      <w:r w:rsidRPr="007C0C8E">
        <w:rPr>
          <w:rFonts w:ascii="Arial" w:hAnsi="Arial" w:cs="Arial"/>
          <w:noProof/>
          <w:sz w:val="24"/>
          <w:szCs w:val="24"/>
        </w:rPr>
        <w:t xml:space="preserve"> A</w:t>
      </w:r>
    </w:p>
    <w:p w14:paraId="2F7C8E91" w14:textId="77777777" w:rsidR="00434D14" w:rsidRPr="00EA7405" w:rsidRDefault="00434D14" w:rsidP="0002589A">
      <w:pPr>
        <w:spacing w:line="480" w:lineRule="auto"/>
        <w:ind w:left="1797" w:right="1426" w:firstLine="363"/>
        <w:jc w:val="center"/>
        <w:rPr>
          <w:rFonts w:ascii="Arial" w:hAnsi="Arial" w:cs="Arial"/>
          <w:b/>
          <w:bCs/>
          <w:noProof/>
          <w:sz w:val="24"/>
          <w:szCs w:val="24"/>
        </w:rPr>
      </w:pPr>
      <w:r w:rsidRPr="00EA7405">
        <w:rPr>
          <w:rFonts w:ascii="Arial" w:hAnsi="Arial" w:cs="Arial"/>
          <w:b/>
          <w:bCs/>
          <w:noProof/>
          <w:sz w:val="24"/>
          <w:szCs w:val="24"/>
        </w:rPr>
        <w:t>SAMPLE QUESTIONNAIRE</w:t>
      </w:r>
    </w:p>
    <w:p w14:paraId="58762113" w14:textId="77777777" w:rsidR="00434D14" w:rsidRPr="00EA7405" w:rsidRDefault="00434D14" w:rsidP="00434D14">
      <w:pPr>
        <w:spacing w:line="480" w:lineRule="auto"/>
        <w:ind w:left="1797" w:right="1230" w:firstLine="363"/>
        <w:jc w:val="both"/>
        <w:rPr>
          <w:rFonts w:ascii="Arial" w:hAnsi="Arial" w:cs="Arial"/>
          <w:noProof/>
          <w:sz w:val="24"/>
          <w:szCs w:val="24"/>
        </w:rPr>
      </w:pPr>
    </w:p>
    <w:p w14:paraId="46DFABEC"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 xml:space="preserve">Questionnaire on Celebrity Styles Hair Salon </w:t>
      </w:r>
    </w:p>
    <w:p w14:paraId="0DD3444B"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Name:(Optional)______________________     Age: _______    Gender: _______</w:t>
      </w:r>
    </w:p>
    <w:p w14:paraId="7CEFB6A0" w14:textId="77777777" w:rsidR="00434D14" w:rsidRPr="00EA7405" w:rsidRDefault="00434D14" w:rsidP="00434D14">
      <w:pPr>
        <w:spacing w:line="480" w:lineRule="auto"/>
        <w:ind w:left="1797" w:right="1230" w:firstLine="363"/>
        <w:jc w:val="both"/>
        <w:rPr>
          <w:rFonts w:ascii="Arial" w:hAnsi="Arial" w:cs="Arial"/>
          <w:noProof/>
          <w:sz w:val="24"/>
          <w:szCs w:val="24"/>
        </w:rPr>
      </w:pPr>
    </w:p>
    <w:p w14:paraId="133E1FF9"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OBJECTIVES : We are 3rd year at AMA Computer College , we are currently undertaking our Capstone Research project titled “Celebrity Styles Hair Salon Management for Scheduling , Employee Management and Inventory Control.”This projects aims to develop a web based system for  Celebrity Styles Hair Salon.</w:t>
      </w:r>
    </w:p>
    <w:p w14:paraId="515D5312"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DIRECTION:</w:t>
      </w:r>
    </w:p>
    <w:p w14:paraId="0448BB8D"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For each statement below , please indicate how much you agree or disagree with the statement by selecting the response that best represent your opinion . Use the following scale to guide your responses:</w:t>
      </w:r>
    </w:p>
    <w:p w14:paraId="754FB3D0"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 xml:space="preserve">5 - Strong Agree </w:t>
      </w:r>
    </w:p>
    <w:p w14:paraId="0DB2171F"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4- Agree</w:t>
      </w:r>
    </w:p>
    <w:p w14:paraId="042DAAC0"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3-Neutral</w:t>
      </w:r>
    </w:p>
    <w:p w14:paraId="66FC3AD9" w14:textId="77777777" w:rsidR="00434D14" w:rsidRPr="00EA7405" w:rsidRDefault="00434D14" w:rsidP="00434D14">
      <w:pPr>
        <w:spacing w:line="480" w:lineRule="auto"/>
        <w:ind w:left="1797" w:right="1230" w:firstLine="363"/>
        <w:jc w:val="both"/>
        <w:rPr>
          <w:rFonts w:ascii="Arial" w:hAnsi="Arial" w:cs="Arial"/>
          <w:noProof/>
          <w:sz w:val="24"/>
          <w:szCs w:val="24"/>
        </w:rPr>
      </w:pPr>
      <w:r w:rsidRPr="00EA7405">
        <w:rPr>
          <w:rFonts w:ascii="Arial" w:hAnsi="Arial" w:cs="Arial"/>
          <w:noProof/>
          <w:sz w:val="24"/>
          <w:szCs w:val="24"/>
        </w:rPr>
        <w:t>2 -Disagree</w:t>
      </w:r>
    </w:p>
    <w:p w14:paraId="49D9D283" w14:textId="77777777" w:rsidR="004E4B45" w:rsidRPr="00EA7405" w:rsidRDefault="00434D14" w:rsidP="004E4B45">
      <w:pPr>
        <w:pStyle w:val="ListParagraph"/>
        <w:numPr>
          <w:ilvl w:val="0"/>
          <w:numId w:val="21"/>
        </w:numPr>
        <w:spacing w:line="480" w:lineRule="auto"/>
        <w:ind w:right="1230"/>
        <w:jc w:val="both"/>
        <w:rPr>
          <w:rFonts w:ascii="Arial" w:hAnsi="Arial" w:cs="Arial"/>
          <w:noProof/>
          <w:sz w:val="24"/>
          <w:szCs w:val="24"/>
        </w:rPr>
      </w:pPr>
      <w:r w:rsidRPr="00EA7405">
        <w:rPr>
          <w:rFonts w:ascii="Arial" w:hAnsi="Arial" w:cs="Arial"/>
          <w:noProof/>
          <w:sz w:val="24"/>
          <w:szCs w:val="24"/>
        </w:rPr>
        <w:t>Strongly Disagree</w:t>
      </w:r>
      <w:r w:rsidR="004E4B45" w:rsidRPr="00EA7405">
        <w:rPr>
          <w:rFonts w:ascii="Arial" w:hAnsi="Arial" w:cs="Arial"/>
        </w:rPr>
        <w:t xml:space="preserve"> </w:t>
      </w:r>
    </w:p>
    <w:bookmarkEnd w:id="87"/>
    <w:p w14:paraId="4B660C89" w14:textId="77777777" w:rsidR="004E4B45" w:rsidRPr="00EA7405" w:rsidRDefault="004E4B45" w:rsidP="004E4B45">
      <w:pPr>
        <w:spacing w:line="480" w:lineRule="auto"/>
        <w:ind w:left="2160" w:right="1230"/>
        <w:jc w:val="both"/>
        <w:rPr>
          <w:rFonts w:ascii="Arial" w:hAnsi="Arial" w:cs="Arial"/>
          <w:noProof/>
          <w:sz w:val="24"/>
          <w:szCs w:val="24"/>
        </w:rPr>
      </w:pPr>
    </w:p>
    <w:p w14:paraId="69EAACBA" w14:textId="4BD8F795" w:rsidR="004E4B45" w:rsidRDefault="004E4B45" w:rsidP="004E4B45">
      <w:pPr>
        <w:spacing w:line="480" w:lineRule="auto"/>
        <w:ind w:left="2160" w:right="1230"/>
        <w:jc w:val="both"/>
        <w:rPr>
          <w:rFonts w:ascii="Arial" w:hAnsi="Arial" w:cs="Arial"/>
          <w:noProof/>
          <w:sz w:val="24"/>
          <w:szCs w:val="24"/>
        </w:rPr>
      </w:pPr>
    </w:p>
    <w:p w14:paraId="5D9EE6A5" w14:textId="77777777" w:rsidR="007C0C8E" w:rsidRPr="00EA7405" w:rsidRDefault="007C0C8E" w:rsidP="004E4B45">
      <w:pPr>
        <w:spacing w:line="480" w:lineRule="auto"/>
        <w:ind w:left="2160" w:right="1230"/>
        <w:jc w:val="both"/>
        <w:rPr>
          <w:rFonts w:ascii="Arial" w:hAnsi="Arial" w:cs="Arial"/>
          <w:noProof/>
          <w:sz w:val="24"/>
          <w:szCs w:val="24"/>
        </w:rPr>
      </w:pPr>
    </w:p>
    <w:tbl>
      <w:tblPr>
        <w:tblStyle w:val="TableGrid4"/>
        <w:tblpPr w:leftFromText="180" w:rightFromText="180" w:vertAnchor="text" w:horzAnchor="margin" w:tblpXSpec="center" w:tblpY="255"/>
        <w:tblW w:w="0" w:type="auto"/>
        <w:tblInd w:w="0" w:type="dxa"/>
        <w:tblLook w:val="04A0" w:firstRow="1" w:lastRow="0" w:firstColumn="1" w:lastColumn="0" w:noHBand="0" w:noVBand="1"/>
      </w:tblPr>
      <w:tblGrid>
        <w:gridCol w:w="4045"/>
        <w:gridCol w:w="990"/>
        <w:gridCol w:w="1080"/>
        <w:gridCol w:w="1080"/>
        <w:gridCol w:w="990"/>
        <w:gridCol w:w="965"/>
      </w:tblGrid>
      <w:tr w:rsidR="004E4B45" w:rsidRPr="00EA7405" w14:paraId="0FA9C2C1" w14:textId="77777777" w:rsidTr="004E4B45">
        <w:tc>
          <w:tcPr>
            <w:tcW w:w="4045" w:type="dxa"/>
            <w:tcBorders>
              <w:top w:val="single" w:sz="4" w:space="0" w:color="auto"/>
              <w:left w:val="single" w:sz="4" w:space="0" w:color="auto"/>
              <w:bottom w:val="single" w:sz="4" w:space="0" w:color="auto"/>
              <w:right w:val="single" w:sz="4" w:space="0" w:color="auto"/>
            </w:tcBorders>
          </w:tcPr>
          <w:p w14:paraId="7E3E7EDB" w14:textId="77777777" w:rsidR="004E4B45" w:rsidRPr="00EA7405" w:rsidRDefault="004E4B45" w:rsidP="004E4B45">
            <w:pPr>
              <w:widowControl/>
              <w:rPr>
                <w:rFonts w:ascii="Arial" w:hAnsi="Arial" w:cs="Arial"/>
                <w:lang w:eastAsia="en-US"/>
              </w:rPr>
            </w:pPr>
            <w:bookmarkStart w:id="88" w:name="_Hlk203652040"/>
            <w:r w:rsidRPr="00EA7405">
              <w:rPr>
                <w:rFonts w:ascii="Arial" w:hAnsi="Arial" w:cs="Arial"/>
                <w:lang w:eastAsia="en-US"/>
              </w:rPr>
              <w:lastRenderedPageBreak/>
              <w:t>Statement</w:t>
            </w:r>
          </w:p>
        </w:tc>
        <w:tc>
          <w:tcPr>
            <w:tcW w:w="990" w:type="dxa"/>
            <w:tcBorders>
              <w:top w:val="single" w:sz="4" w:space="0" w:color="auto"/>
              <w:left w:val="single" w:sz="4" w:space="0" w:color="auto"/>
              <w:bottom w:val="single" w:sz="4" w:space="0" w:color="auto"/>
              <w:right w:val="single" w:sz="4" w:space="0" w:color="auto"/>
            </w:tcBorders>
          </w:tcPr>
          <w:p w14:paraId="3E959C2F" w14:textId="77777777" w:rsidR="004E4B45" w:rsidRPr="00EA7405" w:rsidRDefault="004E4B45" w:rsidP="004E4B45">
            <w:pPr>
              <w:widowControl/>
              <w:rPr>
                <w:rFonts w:ascii="Arial" w:hAnsi="Arial" w:cs="Arial"/>
                <w:sz w:val="24"/>
                <w:szCs w:val="24"/>
                <w:lang w:eastAsia="en-US"/>
              </w:rPr>
            </w:pPr>
            <w:r w:rsidRPr="00EA7405">
              <w:rPr>
                <w:rFonts w:ascii="Arial" w:hAnsi="Arial" w:cs="Arial"/>
                <w:sz w:val="24"/>
                <w:szCs w:val="24"/>
                <w:lang w:eastAsia="en-US"/>
              </w:rPr>
              <w:t>5</w:t>
            </w:r>
          </w:p>
        </w:tc>
        <w:tc>
          <w:tcPr>
            <w:tcW w:w="1080" w:type="dxa"/>
            <w:tcBorders>
              <w:top w:val="single" w:sz="4" w:space="0" w:color="auto"/>
              <w:left w:val="single" w:sz="4" w:space="0" w:color="auto"/>
              <w:bottom w:val="single" w:sz="4" w:space="0" w:color="auto"/>
              <w:right w:val="single" w:sz="4" w:space="0" w:color="auto"/>
            </w:tcBorders>
          </w:tcPr>
          <w:p w14:paraId="0C957E09" w14:textId="77777777" w:rsidR="004E4B45" w:rsidRPr="00EA7405" w:rsidRDefault="004E4B45" w:rsidP="004E4B45">
            <w:pPr>
              <w:widowControl/>
              <w:rPr>
                <w:rFonts w:ascii="Arial" w:hAnsi="Arial" w:cs="Arial"/>
                <w:sz w:val="24"/>
                <w:szCs w:val="24"/>
                <w:lang w:eastAsia="en-US"/>
              </w:rPr>
            </w:pPr>
            <w:r w:rsidRPr="00EA7405">
              <w:rPr>
                <w:rFonts w:ascii="Arial" w:hAnsi="Arial" w:cs="Arial"/>
                <w:sz w:val="24"/>
                <w:szCs w:val="24"/>
                <w:lang w:eastAsia="en-US"/>
              </w:rPr>
              <w:t>4</w:t>
            </w:r>
          </w:p>
        </w:tc>
        <w:tc>
          <w:tcPr>
            <w:tcW w:w="1080" w:type="dxa"/>
            <w:tcBorders>
              <w:top w:val="single" w:sz="4" w:space="0" w:color="auto"/>
              <w:left w:val="single" w:sz="4" w:space="0" w:color="auto"/>
              <w:bottom w:val="single" w:sz="4" w:space="0" w:color="auto"/>
              <w:right w:val="single" w:sz="4" w:space="0" w:color="auto"/>
            </w:tcBorders>
          </w:tcPr>
          <w:p w14:paraId="5E10D345" w14:textId="77777777" w:rsidR="004E4B45" w:rsidRPr="00EA7405" w:rsidRDefault="004E4B45" w:rsidP="004E4B45">
            <w:pPr>
              <w:widowControl/>
              <w:rPr>
                <w:rFonts w:ascii="Arial" w:hAnsi="Arial" w:cs="Arial"/>
                <w:sz w:val="24"/>
                <w:szCs w:val="24"/>
                <w:lang w:eastAsia="en-US"/>
              </w:rPr>
            </w:pPr>
            <w:r w:rsidRPr="00EA7405">
              <w:rPr>
                <w:rFonts w:ascii="Arial" w:hAnsi="Arial" w:cs="Arial"/>
                <w:sz w:val="24"/>
                <w:szCs w:val="24"/>
                <w:lang w:eastAsia="en-US"/>
              </w:rPr>
              <w:t>3</w:t>
            </w:r>
          </w:p>
        </w:tc>
        <w:tc>
          <w:tcPr>
            <w:tcW w:w="990" w:type="dxa"/>
            <w:tcBorders>
              <w:top w:val="single" w:sz="4" w:space="0" w:color="auto"/>
              <w:left w:val="single" w:sz="4" w:space="0" w:color="auto"/>
              <w:bottom w:val="single" w:sz="4" w:space="0" w:color="auto"/>
              <w:right w:val="single" w:sz="4" w:space="0" w:color="auto"/>
            </w:tcBorders>
          </w:tcPr>
          <w:p w14:paraId="4685DA27" w14:textId="77777777" w:rsidR="004E4B45" w:rsidRPr="00EA7405" w:rsidRDefault="004E4B45" w:rsidP="004E4B45">
            <w:pPr>
              <w:widowControl/>
              <w:rPr>
                <w:rFonts w:ascii="Arial" w:hAnsi="Arial" w:cs="Arial"/>
                <w:sz w:val="24"/>
                <w:szCs w:val="24"/>
                <w:lang w:eastAsia="en-US"/>
              </w:rPr>
            </w:pPr>
            <w:r w:rsidRPr="00EA7405">
              <w:rPr>
                <w:rFonts w:ascii="Arial" w:hAnsi="Arial" w:cs="Arial"/>
                <w:sz w:val="24"/>
                <w:szCs w:val="24"/>
                <w:lang w:eastAsia="en-US"/>
              </w:rPr>
              <w:t>2</w:t>
            </w:r>
          </w:p>
        </w:tc>
        <w:tc>
          <w:tcPr>
            <w:tcW w:w="965" w:type="dxa"/>
            <w:tcBorders>
              <w:top w:val="single" w:sz="4" w:space="0" w:color="auto"/>
              <w:left w:val="single" w:sz="4" w:space="0" w:color="auto"/>
              <w:bottom w:val="single" w:sz="4" w:space="0" w:color="auto"/>
              <w:right w:val="single" w:sz="4" w:space="0" w:color="auto"/>
            </w:tcBorders>
          </w:tcPr>
          <w:p w14:paraId="180EED13" w14:textId="77777777" w:rsidR="004E4B45" w:rsidRPr="00EA7405" w:rsidRDefault="004E4B45" w:rsidP="004E4B45">
            <w:pPr>
              <w:widowControl/>
              <w:rPr>
                <w:rFonts w:ascii="Arial" w:hAnsi="Arial" w:cs="Arial"/>
                <w:sz w:val="24"/>
                <w:szCs w:val="24"/>
                <w:lang w:eastAsia="en-US"/>
              </w:rPr>
            </w:pPr>
            <w:r w:rsidRPr="00EA7405">
              <w:rPr>
                <w:rFonts w:ascii="Arial" w:hAnsi="Arial" w:cs="Arial"/>
                <w:sz w:val="24"/>
                <w:szCs w:val="24"/>
                <w:lang w:eastAsia="en-US"/>
              </w:rPr>
              <w:t>1</w:t>
            </w:r>
          </w:p>
        </w:tc>
      </w:tr>
      <w:tr w:rsidR="004E4B45" w:rsidRPr="00EA7405" w14:paraId="2D054E97" w14:textId="77777777" w:rsidTr="004E4B45">
        <w:tc>
          <w:tcPr>
            <w:tcW w:w="4045"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7EA11936" w14:textId="77777777" w:rsidR="004E4B45" w:rsidRPr="00EA7405" w:rsidRDefault="004E4B45" w:rsidP="004E4B45">
            <w:pPr>
              <w:widowControl/>
              <w:rPr>
                <w:rFonts w:ascii="Arial" w:hAnsi="Arial" w:cs="Arial"/>
                <w:noProof/>
              </w:rPr>
            </w:pPr>
            <w:r w:rsidRPr="00EA7405">
              <w:rPr>
                <w:rFonts w:ascii="Arial" w:hAnsi="Arial" w:cs="Arial"/>
                <w:b/>
                <w:bCs/>
                <w:noProof/>
              </w:rPr>
              <w:t>SCHEDULING</w:t>
            </w:r>
          </w:p>
        </w:tc>
        <w:tc>
          <w:tcPr>
            <w:tcW w:w="99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0551282E"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157F0E0F"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464B0268"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46A82905"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3C3A8B78" w14:textId="77777777" w:rsidR="004E4B45" w:rsidRPr="00EA7405" w:rsidRDefault="004E4B45" w:rsidP="004E4B45">
            <w:pPr>
              <w:widowControl/>
              <w:rPr>
                <w:rFonts w:ascii="Arial" w:hAnsi="Arial" w:cs="Arial"/>
                <w:sz w:val="24"/>
                <w:szCs w:val="24"/>
                <w:lang w:eastAsia="en-US"/>
              </w:rPr>
            </w:pPr>
          </w:p>
        </w:tc>
      </w:tr>
      <w:tr w:rsidR="004E4B45" w:rsidRPr="00EA7405" w14:paraId="5027AB95" w14:textId="77777777" w:rsidTr="004E4B45">
        <w:tc>
          <w:tcPr>
            <w:tcW w:w="4045" w:type="dxa"/>
            <w:tcBorders>
              <w:top w:val="single" w:sz="4" w:space="0" w:color="auto"/>
              <w:left w:val="single" w:sz="4" w:space="0" w:color="auto"/>
              <w:bottom w:val="single" w:sz="4" w:space="0" w:color="auto"/>
              <w:right w:val="single" w:sz="4" w:space="0" w:color="auto"/>
            </w:tcBorders>
          </w:tcPr>
          <w:p w14:paraId="3FA4C215" w14:textId="77777777" w:rsidR="004E4B45" w:rsidRPr="00EA7405" w:rsidRDefault="004E4B45" w:rsidP="004E4B45">
            <w:pPr>
              <w:pStyle w:val="ListParagraph"/>
              <w:widowControl/>
              <w:numPr>
                <w:ilvl w:val="0"/>
                <w:numId w:val="18"/>
              </w:numPr>
              <w:rPr>
                <w:rFonts w:ascii="Arial" w:hAnsi="Arial" w:cs="Arial"/>
                <w:lang w:eastAsia="en-US"/>
              </w:rPr>
            </w:pPr>
            <w:r w:rsidRPr="00EA7405">
              <w:rPr>
                <w:rFonts w:ascii="Arial" w:hAnsi="Arial" w:cs="Arial"/>
                <w:lang w:eastAsia="en-US"/>
              </w:rPr>
              <w:t>The current scheduling system is efficient.</w:t>
            </w:r>
          </w:p>
        </w:tc>
        <w:tc>
          <w:tcPr>
            <w:tcW w:w="990" w:type="dxa"/>
            <w:tcBorders>
              <w:top w:val="single" w:sz="4" w:space="0" w:color="auto"/>
              <w:left w:val="single" w:sz="4" w:space="0" w:color="auto"/>
              <w:bottom w:val="single" w:sz="4" w:space="0" w:color="auto"/>
              <w:right w:val="single" w:sz="4" w:space="0" w:color="auto"/>
            </w:tcBorders>
          </w:tcPr>
          <w:p w14:paraId="2EB6878E"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2B7B29F4"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2F05478A"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78964110"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374AEB0A" w14:textId="77777777" w:rsidR="004E4B45" w:rsidRPr="00EA7405" w:rsidRDefault="004E4B45" w:rsidP="004E4B45">
            <w:pPr>
              <w:widowControl/>
              <w:rPr>
                <w:rFonts w:ascii="Arial" w:hAnsi="Arial" w:cs="Arial"/>
                <w:sz w:val="24"/>
                <w:szCs w:val="24"/>
                <w:lang w:eastAsia="en-US"/>
              </w:rPr>
            </w:pPr>
          </w:p>
        </w:tc>
      </w:tr>
      <w:tr w:rsidR="004E4B45" w:rsidRPr="00EA7405" w14:paraId="012D4C76" w14:textId="77777777" w:rsidTr="004E4B45">
        <w:tc>
          <w:tcPr>
            <w:tcW w:w="4045" w:type="dxa"/>
            <w:tcBorders>
              <w:top w:val="single" w:sz="4" w:space="0" w:color="auto"/>
              <w:left w:val="single" w:sz="4" w:space="0" w:color="auto"/>
              <w:bottom w:val="single" w:sz="4" w:space="0" w:color="auto"/>
              <w:right w:val="single" w:sz="4" w:space="0" w:color="auto"/>
            </w:tcBorders>
          </w:tcPr>
          <w:p w14:paraId="1CEE61E0" w14:textId="77777777" w:rsidR="004E4B45" w:rsidRPr="00EA7405" w:rsidRDefault="004E4B45" w:rsidP="004E4B45">
            <w:pPr>
              <w:pStyle w:val="ListParagraph"/>
              <w:widowControl/>
              <w:numPr>
                <w:ilvl w:val="0"/>
                <w:numId w:val="18"/>
              </w:numPr>
              <w:rPr>
                <w:rFonts w:ascii="Arial" w:hAnsi="Arial" w:cs="Arial"/>
                <w:noProof/>
              </w:rPr>
            </w:pPr>
            <w:r w:rsidRPr="00EA7405">
              <w:rPr>
                <w:rFonts w:ascii="Arial" w:hAnsi="Arial" w:cs="Arial"/>
                <w:lang w:eastAsia="en-US"/>
              </w:rPr>
              <w:t>It is easy to reschedule appointments under the current system.</w:t>
            </w:r>
          </w:p>
        </w:tc>
        <w:tc>
          <w:tcPr>
            <w:tcW w:w="990" w:type="dxa"/>
            <w:tcBorders>
              <w:top w:val="single" w:sz="4" w:space="0" w:color="auto"/>
              <w:left w:val="single" w:sz="4" w:space="0" w:color="auto"/>
              <w:bottom w:val="single" w:sz="4" w:space="0" w:color="auto"/>
              <w:right w:val="single" w:sz="4" w:space="0" w:color="auto"/>
            </w:tcBorders>
          </w:tcPr>
          <w:p w14:paraId="002D93B0"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6F877B16"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3B89E505"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3423B394"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58AD0889" w14:textId="77777777" w:rsidR="004E4B45" w:rsidRPr="00EA7405" w:rsidRDefault="004E4B45" w:rsidP="004E4B45">
            <w:pPr>
              <w:widowControl/>
              <w:rPr>
                <w:rFonts w:ascii="Arial" w:hAnsi="Arial" w:cs="Arial"/>
                <w:sz w:val="24"/>
                <w:szCs w:val="24"/>
                <w:lang w:eastAsia="en-US"/>
              </w:rPr>
            </w:pPr>
          </w:p>
        </w:tc>
      </w:tr>
      <w:tr w:rsidR="004E4B45" w:rsidRPr="00EA7405" w14:paraId="50D59D9C" w14:textId="77777777" w:rsidTr="004E4B45">
        <w:tc>
          <w:tcPr>
            <w:tcW w:w="4045" w:type="dxa"/>
            <w:tcBorders>
              <w:top w:val="single" w:sz="4" w:space="0" w:color="auto"/>
              <w:left w:val="single" w:sz="4" w:space="0" w:color="auto"/>
              <w:bottom w:val="single" w:sz="4" w:space="0" w:color="auto"/>
              <w:right w:val="single" w:sz="4" w:space="0" w:color="auto"/>
            </w:tcBorders>
          </w:tcPr>
          <w:p w14:paraId="41DAF26E" w14:textId="77777777" w:rsidR="004E4B45" w:rsidRPr="00EA7405" w:rsidRDefault="004E4B45" w:rsidP="004E4B45">
            <w:pPr>
              <w:pStyle w:val="ListParagraph"/>
              <w:widowControl/>
              <w:numPr>
                <w:ilvl w:val="0"/>
                <w:numId w:val="18"/>
              </w:numPr>
              <w:rPr>
                <w:rFonts w:ascii="Arial" w:hAnsi="Arial" w:cs="Arial"/>
                <w:noProof/>
              </w:rPr>
            </w:pPr>
            <w:r w:rsidRPr="00EA7405">
              <w:rPr>
                <w:rFonts w:ascii="Arial" w:hAnsi="Arial" w:cs="Arial"/>
                <w:lang w:eastAsia="en-US"/>
              </w:rPr>
              <w:t>An automated system would improve scheduling.</w:t>
            </w:r>
            <w:r w:rsidRPr="00EA7405">
              <w:rPr>
                <w:rFonts w:ascii="Arial" w:hAnsi="Arial" w:cs="Arial"/>
                <w:lang w:eastAsia="en-US"/>
              </w:rPr>
              <w:tab/>
            </w:r>
          </w:p>
        </w:tc>
        <w:tc>
          <w:tcPr>
            <w:tcW w:w="990" w:type="dxa"/>
            <w:tcBorders>
              <w:top w:val="single" w:sz="4" w:space="0" w:color="auto"/>
              <w:left w:val="single" w:sz="4" w:space="0" w:color="auto"/>
              <w:bottom w:val="single" w:sz="4" w:space="0" w:color="auto"/>
              <w:right w:val="single" w:sz="4" w:space="0" w:color="auto"/>
            </w:tcBorders>
          </w:tcPr>
          <w:p w14:paraId="07933C35"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36797ED1"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6E02EF4A"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01A2E226"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60CA6D72" w14:textId="77777777" w:rsidR="004E4B45" w:rsidRPr="00EA7405" w:rsidRDefault="004E4B45" w:rsidP="004E4B45">
            <w:pPr>
              <w:widowControl/>
              <w:rPr>
                <w:rFonts w:ascii="Arial" w:hAnsi="Arial" w:cs="Arial"/>
                <w:sz w:val="24"/>
                <w:szCs w:val="24"/>
                <w:lang w:eastAsia="en-US"/>
              </w:rPr>
            </w:pPr>
          </w:p>
        </w:tc>
      </w:tr>
      <w:tr w:rsidR="004E4B45" w:rsidRPr="00EA7405" w14:paraId="09DAC475" w14:textId="77777777" w:rsidTr="004E4B45">
        <w:tc>
          <w:tcPr>
            <w:tcW w:w="4045" w:type="dxa"/>
            <w:tcBorders>
              <w:top w:val="single" w:sz="4" w:space="0" w:color="auto"/>
              <w:left w:val="single" w:sz="4" w:space="0" w:color="auto"/>
              <w:bottom w:val="single" w:sz="4" w:space="0" w:color="auto"/>
              <w:right w:val="single" w:sz="4" w:space="0" w:color="auto"/>
            </w:tcBorders>
          </w:tcPr>
          <w:p w14:paraId="2E0C3DE5" w14:textId="77777777" w:rsidR="004E4B45" w:rsidRPr="00EA7405" w:rsidRDefault="004E4B45" w:rsidP="004E4B45">
            <w:pPr>
              <w:pStyle w:val="ListParagraph"/>
              <w:widowControl/>
              <w:numPr>
                <w:ilvl w:val="0"/>
                <w:numId w:val="18"/>
              </w:numPr>
              <w:rPr>
                <w:rFonts w:ascii="Arial" w:hAnsi="Arial" w:cs="Arial"/>
                <w:noProof/>
              </w:rPr>
            </w:pPr>
            <w:r w:rsidRPr="00EA7405">
              <w:rPr>
                <w:rFonts w:ascii="Arial" w:hAnsi="Arial" w:cs="Arial"/>
                <w:lang w:eastAsia="en-US"/>
              </w:rPr>
              <w:t>Too much time is spent managing schedules manually.</w:t>
            </w:r>
            <w:r w:rsidRPr="00EA7405">
              <w:rPr>
                <w:rFonts w:ascii="Arial" w:hAnsi="Arial" w:cs="Arial"/>
                <w:lang w:eastAsia="en-US"/>
              </w:rPr>
              <w:tab/>
            </w:r>
          </w:p>
        </w:tc>
        <w:tc>
          <w:tcPr>
            <w:tcW w:w="990" w:type="dxa"/>
            <w:tcBorders>
              <w:top w:val="single" w:sz="4" w:space="0" w:color="auto"/>
              <w:left w:val="single" w:sz="4" w:space="0" w:color="auto"/>
              <w:bottom w:val="single" w:sz="4" w:space="0" w:color="auto"/>
              <w:right w:val="single" w:sz="4" w:space="0" w:color="auto"/>
            </w:tcBorders>
          </w:tcPr>
          <w:p w14:paraId="26AF33F7"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2A693FEE"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22C665F4"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304208F9"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705F0F4C" w14:textId="77777777" w:rsidR="004E4B45" w:rsidRPr="00EA7405" w:rsidRDefault="004E4B45" w:rsidP="004E4B45">
            <w:pPr>
              <w:widowControl/>
              <w:rPr>
                <w:rFonts w:ascii="Arial" w:hAnsi="Arial" w:cs="Arial"/>
                <w:sz w:val="24"/>
                <w:szCs w:val="24"/>
                <w:lang w:eastAsia="en-US"/>
              </w:rPr>
            </w:pPr>
          </w:p>
        </w:tc>
      </w:tr>
      <w:tr w:rsidR="004E4B45" w:rsidRPr="00EA7405" w14:paraId="0E5C8B02" w14:textId="77777777" w:rsidTr="004E4B45">
        <w:tc>
          <w:tcPr>
            <w:tcW w:w="4045" w:type="dxa"/>
            <w:tcBorders>
              <w:top w:val="single" w:sz="4" w:space="0" w:color="auto"/>
              <w:left w:val="single" w:sz="4" w:space="0" w:color="auto"/>
              <w:bottom w:val="single" w:sz="4" w:space="0" w:color="auto"/>
              <w:right w:val="single" w:sz="4" w:space="0" w:color="auto"/>
            </w:tcBorders>
          </w:tcPr>
          <w:p w14:paraId="28AF7B12" w14:textId="77777777" w:rsidR="004E4B45" w:rsidRPr="00EA7405" w:rsidRDefault="004E4B45" w:rsidP="004E4B45">
            <w:pPr>
              <w:pStyle w:val="ListParagraph"/>
              <w:widowControl/>
              <w:numPr>
                <w:ilvl w:val="0"/>
                <w:numId w:val="18"/>
              </w:numPr>
              <w:rPr>
                <w:rFonts w:ascii="Arial" w:hAnsi="Arial" w:cs="Arial"/>
                <w:noProof/>
              </w:rPr>
            </w:pPr>
            <w:r w:rsidRPr="00EA7405">
              <w:rPr>
                <w:rFonts w:ascii="Arial" w:hAnsi="Arial" w:cs="Arial"/>
                <w:lang w:eastAsia="en-US"/>
              </w:rPr>
              <w:t>A system with automated reminders would help reduce missed appointments.</w:t>
            </w:r>
            <w:r w:rsidRPr="00EA7405">
              <w:rPr>
                <w:rFonts w:ascii="Arial" w:hAnsi="Arial" w:cs="Arial"/>
                <w:lang w:eastAsia="en-US"/>
              </w:rPr>
              <w:tab/>
            </w:r>
          </w:p>
        </w:tc>
        <w:tc>
          <w:tcPr>
            <w:tcW w:w="990" w:type="dxa"/>
            <w:tcBorders>
              <w:top w:val="single" w:sz="4" w:space="0" w:color="auto"/>
              <w:left w:val="single" w:sz="4" w:space="0" w:color="auto"/>
              <w:bottom w:val="single" w:sz="4" w:space="0" w:color="auto"/>
              <w:right w:val="single" w:sz="4" w:space="0" w:color="auto"/>
            </w:tcBorders>
          </w:tcPr>
          <w:p w14:paraId="6F112EB6"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0139FFC5"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2915E197"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477C1A19"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7F0217EB" w14:textId="77777777" w:rsidR="004E4B45" w:rsidRPr="00EA7405" w:rsidRDefault="004E4B45" w:rsidP="004E4B45">
            <w:pPr>
              <w:widowControl/>
              <w:rPr>
                <w:rFonts w:ascii="Arial" w:hAnsi="Arial" w:cs="Arial"/>
                <w:sz w:val="24"/>
                <w:szCs w:val="24"/>
                <w:lang w:eastAsia="en-US"/>
              </w:rPr>
            </w:pPr>
          </w:p>
        </w:tc>
      </w:tr>
      <w:tr w:rsidR="004E4B45" w:rsidRPr="00EA7405" w14:paraId="749245E2" w14:textId="77777777" w:rsidTr="004E4B45">
        <w:tc>
          <w:tcPr>
            <w:tcW w:w="4045"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7EB4AAB4" w14:textId="77777777" w:rsidR="004E4B45" w:rsidRPr="00EA7405" w:rsidRDefault="004E4B45" w:rsidP="004E4B45">
            <w:pPr>
              <w:widowControl/>
              <w:rPr>
                <w:rFonts w:ascii="Arial" w:hAnsi="Arial" w:cs="Arial"/>
                <w:b/>
                <w:bCs/>
                <w:lang w:eastAsia="en-US"/>
              </w:rPr>
            </w:pPr>
            <w:r w:rsidRPr="00EA7405">
              <w:rPr>
                <w:rFonts w:ascii="Arial" w:hAnsi="Arial" w:cs="Arial"/>
                <w:b/>
                <w:bCs/>
              </w:rPr>
              <w:t>OVERALL SYSTEM SATISFACTION</w:t>
            </w:r>
          </w:p>
        </w:tc>
        <w:tc>
          <w:tcPr>
            <w:tcW w:w="99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7405AD81"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18DE2048"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1C892BB9"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555F0936"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shd w:val="clear" w:color="auto" w:fill="7F7F7F" w:themeFill="text1" w:themeFillTint="80"/>
          </w:tcPr>
          <w:p w14:paraId="39F12E84" w14:textId="77777777" w:rsidR="004E4B45" w:rsidRPr="00EA7405" w:rsidRDefault="004E4B45" w:rsidP="004E4B45">
            <w:pPr>
              <w:widowControl/>
              <w:rPr>
                <w:rFonts w:ascii="Arial" w:hAnsi="Arial" w:cs="Arial"/>
                <w:sz w:val="24"/>
                <w:szCs w:val="24"/>
                <w:lang w:eastAsia="en-US"/>
              </w:rPr>
            </w:pPr>
          </w:p>
        </w:tc>
      </w:tr>
      <w:tr w:rsidR="004E4B45" w:rsidRPr="00EA7405" w14:paraId="1C56284E" w14:textId="77777777" w:rsidTr="004E4B45">
        <w:tc>
          <w:tcPr>
            <w:tcW w:w="4045" w:type="dxa"/>
            <w:tcBorders>
              <w:top w:val="single" w:sz="4" w:space="0" w:color="auto"/>
              <w:left w:val="single" w:sz="4" w:space="0" w:color="auto"/>
              <w:bottom w:val="single" w:sz="4" w:space="0" w:color="auto"/>
              <w:right w:val="single" w:sz="4" w:space="0" w:color="auto"/>
            </w:tcBorders>
          </w:tcPr>
          <w:p w14:paraId="2A8FD754" w14:textId="77777777" w:rsidR="004E4B45" w:rsidRPr="00EA7405" w:rsidRDefault="004E4B45" w:rsidP="004E4B45">
            <w:pPr>
              <w:pStyle w:val="ListParagraph"/>
              <w:widowControl/>
              <w:numPr>
                <w:ilvl w:val="0"/>
                <w:numId w:val="20"/>
              </w:numPr>
              <w:rPr>
                <w:rFonts w:ascii="Arial" w:hAnsi="Arial" w:cs="Arial"/>
                <w:lang w:eastAsia="en-US"/>
              </w:rPr>
            </w:pPr>
            <w:r w:rsidRPr="00EA7405">
              <w:rPr>
                <w:rFonts w:ascii="Arial" w:hAnsi="Arial" w:cs="Arial"/>
                <w:lang w:eastAsia="en-US"/>
              </w:rPr>
              <w:t>The current salon management approach meets business needs.</w:t>
            </w:r>
          </w:p>
          <w:p w14:paraId="6B447E77" w14:textId="77777777" w:rsidR="004E4B45" w:rsidRPr="00EA7405" w:rsidRDefault="004E4B45" w:rsidP="004E4B45">
            <w:pPr>
              <w:widowControl/>
              <w:rPr>
                <w:rFonts w:ascii="Arial" w:hAnsi="Arial" w:cs="Arial"/>
              </w:rPr>
            </w:pPr>
          </w:p>
        </w:tc>
        <w:tc>
          <w:tcPr>
            <w:tcW w:w="990" w:type="dxa"/>
            <w:tcBorders>
              <w:top w:val="single" w:sz="4" w:space="0" w:color="auto"/>
              <w:left w:val="single" w:sz="4" w:space="0" w:color="auto"/>
              <w:bottom w:val="single" w:sz="4" w:space="0" w:color="auto"/>
              <w:right w:val="single" w:sz="4" w:space="0" w:color="auto"/>
            </w:tcBorders>
          </w:tcPr>
          <w:p w14:paraId="3DB489FA"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521E0147"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6423E93E"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50B7D14E"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36E578C0" w14:textId="77777777" w:rsidR="004E4B45" w:rsidRPr="00EA7405" w:rsidRDefault="004E4B45" w:rsidP="004E4B45">
            <w:pPr>
              <w:widowControl/>
              <w:rPr>
                <w:rFonts w:ascii="Arial" w:hAnsi="Arial" w:cs="Arial"/>
                <w:sz w:val="24"/>
                <w:szCs w:val="24"/>
                <w:lang w:eastAsia="en-US"/>
              </w:rPr>
            </w:pPr>
          </w:p>
        </w:tc>
      </w:tr>
      <w:tr w:rsidR="004E4B45" w:rsidRPr="00EA7405" w14:paraId="31A303A2" w14:textId="77777777" w:rsidTr="004E4B45">
        <w:tc>
          <w:tcPr>
            <w:tcW w:w="4045" w:type="dxa"/>
            <w:tcBorders>
              <w:top w:val="single" w:sz="4" w:space="0" w:color="auto"/>
              <w:left w:val="single" w:sz="4" w:space="0" w:color="auto"/>
              <w:bottom w:val="single" w:sz="4" w:space="0" w:color="auto"/>
              <w:right w:val="single" w:sz="4" w:space="0" w:color="auto"/>
            </w:tcBorders>
          </w:tcPr>
          <w:p w14:paraId="305507E9" w14:textId="77777777" w:rsidR="004E4B45" w:rsidRPr="00EA7405" w:rsidRDefault="004E4B45" w:rsidP="004E4B45">
            <w:pPr>
              <w:pStyle w:val="ListParagraph"/>
              <w:widowControl/>
              <w:numPr>
                <w:ilvl w:val="0"/>
                <w:numId w:val="20"/>
              </w:numPr>
              <w:rPr>
                <w:rFonts w:ascii="Arial" w:hAnsi="Arial" w:cs="Arial"/>
                <w:lang w:eastAsia="en-US"/>
              </w:rPr>
            </w:pPr>
            <w:r w:rsidRPr="00EA7405">
              <w:rPr>
                <w:rFonts w:ascii="Arial" w:hAnsi="Arial" w:cs="Arial"/>
                <w:lang w:eastAsia="en-US"/>
              </w:rPr>
              <w:t>A centralized management system would improve operations.</w:t>
            </w:r>
          </w:p>
          <w:p w14:paraId="491D4BBD" w14:textId="77777777" w:rsidR="004E4B45" w:rsidRPr="00EA7405" w:rsidRDefault="004E4B45" w:rsidP="004E4B45">
            <w:pPr>
              <w:widowControl/>
              <w:rPr>
                <w:rFonts w:ascii="Arial" w:hAnsi="Arial" w:cs="Arial"/>
                <w:lang w:eastAsia="en-US"/>
              </w:rPr>
            </w:pPr>
          </w:p>
        </w:tc>
        <w:tc>
          <w:tcPr>
            <w:tcW w:w="990" w:type="dxa"/>
            <w:tcBorders>
              <w:top w:val="single" w:sz="4" w:space="0" w:color="auto"/>
              <w:left w:val="single" w:sz="4" w:space="0" w:color="auto"/>
              <w:bottom w:val="single" w:sz="4" w:space="0" w:color="auto"/>
              <w:right w:val="single" w:sz="4" w:space="0" w:color="auto"/>
            </w:tcBorders>
          </w:tcPr>
          <w:p w14:paraId="03EF6030"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1149D2B4"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5824FEE2"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1E53067C"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722C897A" w14:textId="77777777" w:rsidR="004E4B45" w:rsidRPr="00EA7405" w:rsidRDefault="004E4B45" w:rsidP="004E4B45">
            <w:pPr>
              <w:widowControl/>
              <w:rPr>
                <w:rFonts w:ascii="Arial" w:hAnsi="Arial" w:cs="Arial"/>
                <w:sz w:val="24"/>
                <w:szCs w:val="24"/>
                <w:lang w:eastAsia="en-US"/>
              </w:rPr>
            </w:pPr>
          </w:p>
        </w:tc>
      </w:tr>
      <w:tr w:rsidR="004E4B45" w:rsidRPr="00EA7405" w14:paraId="61C4450C" w14:textId="77777777" w:rsidTr="004E4B45">
        <w:tc>
          <w:tcPr>
            <w:tcW w:w="4045" w:type="dxa"/>
            <w:tcBorders>
              <w:top w:val="single" w:sz="4" w:space="0" w:color="auto"/>
              <w:left w:val="single" w:sz="4" w:space="0" w:color="auto"/>
              <w:bottom w:val="single" w:sz="4" w:space="0" w:color="auto"/>
              <w:right w:val="single" w:sz="4" w:space="0" w:color="auto"/>
            </w:tcBorders>
          </w:tcPr>
          <w:p w14:paraId="55CF307F" w14:textId="77777777" w:rsidR="004E4B45" w:rsidRPr="00EA7405" w:rsidRDefault="004E4B45" w:rsidP="004E4B45">
            <w:pPr>
              <w:pStyle w:val="ListParagraph"/>
              <w:widowControl/>
              <w:numPr>
                <w:ilvl w:val="0"/>
                <w:numId w:val="20"/>
              </w:numPr>
              <w:rPr>
                <w:rFonts w:ascii="Arial" w:hAnsi="Arial" w:cs="Arial"/>
                <w:lang w:eastAsia="en-US"/>
              </w:rPr>
            </w:pPr>
            <w:r w:rsidRPr="00EA7405">
              <w:rPr>
                <w:rFonts w:ascii="Arial" w:hAnsi="Arial" w:cs="Arial"/>
                <w:lang w:eastAsia="en-US"/>
              </w:rPr>
              <w:t>I would recommend upgrading to a modern salon management system.</w:t>
            </w:r>
          </w:p>
          <w:p w14:paraId="08845F64" w14:textId="77777777" w:rsidR="004E4B45" w:rsidRPr="00EA7405" w:rsidRDefault="004E4B45" w:rsidP="004E4B45">
            <w:pPr>
              <w:widowControl/>
              <w:rPr>
                <w:rFonts w:ascii="Arial" w:hAnsi="Arial" w:cs="Arial"/>
                <w:lang w:eastAsia="en-US"/>
              </w:rPr>
            </w:pPr>
          </w:p>
        </w:tc>
        <w:tc>
          <w:tcPr>
            <w:tcW w:w="990" w:type="dxa"/>
            <w:tcBorders>
              <w:top w:val="single" w:sz="4" w:space="0" w:color="auto"/>
              <w:left w:val="single" w:sz="4" w:space="0" w:color="auto"/>
              <w:bottom w:val="single" w:sz="4" w:space="0" w:color="auto"/>
              <w:right w:val="single" w:sz="4" w:space="0" w:color="auto"/>
            </w:tcBorders>
          </w:tcPr>
          <w:p w14:paraId="594C3E57"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5D008697"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783839C6"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200D68DA"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3D7C39DA" w14:textId="77777777" w:rsidR="004E4B45" w:rsidRPr="00EA7405" w:rsidRDefault="004E4B45" w:rsidP="004E4B45">
            <w:pPr>
              <w:widowControl/>
              <w:rPr>
                <w:rFonts w:ascii="Arial" w:hAnsi="Arial" w:cs="Arial"/>
                <w:sz w:val="24"/>
                <w:szCs w:val="24"/>
                <w:lang w:eastAsia="en-US"/>
              </w:rPr>
            </w:pPr>
          </w:p>
        </w:tc>
      </w:tr>
      <w:tr w:rsidR="004E4B45" w:rsidRPr="00EA7405" w14:paraId="3CE3D05E" w14:textId="77777777" w:rsidTr="004E4B45">
        <w:tc>
          <w:tcPr>
            <w:tcW w:w="4045" w:type="dxa"/>
            <w:tcBorders>
              <w:top w:val="single" w:sz="4" w:space="0" w:color="auto"/>
              <w:left w:val="single" w:sz="4" w:space="0" w:color="auto"/>
              <w:bottom w:val="single" w:sz="4" w:space="0" w:color="auto"/>
              <w:right w:val="single" w:sz="4" w:space="0" w:color="auto"/>
            </w:tcBorders>
          </w:tcPr>
          <w:p w14:paraId="4199C9EE" w14:textId="77777777" w:rsidR="004E4B45" w:rsidRPr="00EA7405" w:rsidRDefault="004E4B45" w:rsidP="004E4B45">
            <w:pPr>
              <w:pStyle w:val="ListParagraph"/>
              <w:widowControl/>
              <w:numPr>
                <w:ilvl w:val="0"/>
                <w:numId w:val="20"/>
              </w:numPr>
              <w:rPr>
                <w:rFonts w:ascii="Arial" w:hAnsi="Arial" w:cs="Arial"/>
                <w:lang w:eastAsia="en-US"/>
              </w:rPr>
            </w:pPr>
            <w:r w:rsidRPr="00EA7405">
              <w:rPr>
                <w:rFonts w:ascii="Arial" w:hAnsi="Arial" w:cs="Arial"/>
                <w:lang w:eastAsia="en-US"/>
              </w:rPr>
              <w:t>The current system is easy to use and user-friendly.</w:t>
            </w:r>
          </w:p>
          <w:p w14:paraId="43E490DE" w14:textId="77777777" w:rsidR="004E4B45" w:rsidRPr="00EA7405" w:rsidRDefault="004E4B45" w:rsidP="004E4B45">
            <w:pPr>
              <w:widowControl/>
              <w:rPr>
                <w:rFonts w:ascii="Arial" w:hAnsi="Arial" w:cs="Arial"/>
                <w:lang w:eastAsia="en-US"/>
              </w:rPr>
            </w:pPr>
          </w:p>
        </w:tc>
        <w:tc>
          <w:tcPr>
            <w:tcW w:w="990" w:type="dxa"/>
            <w:tcBorders>
              <w:top w:val="single" w:sz="4" w:space="0" w:color="auto"/>
              <w:left w:val="single" w:sz="4" w:space="0" w:color="auto"/>
              <w:bottom w:val="single" w:sz="4" w:space="0" w:color="auto"/>
              <w:right w:val="single" w:sz="4" w:space="0" w:color="auto"/>
            </w:tcBorders>
          </w:tcPr>
          <w:p w14:paraId="32967395"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50DCFA4A"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487AB695"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26BB59D5"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7C7202D6" w14:textId="77777777" w:rsidR="004E4B45" w:rsidRPr="00EA7405" w:rsidRDefault="004E4B45" w:rsidP="004E4B45">
            <w:pPr>
              <w:widowControl/>
              <w:rPr>
                <w:rFonts w:ascii="Arial" w:hAnsi="Arial" w:cs="Arial"/>
                <w:sz w:val="24"/>
                <w:szCs w:val="24"/>
                <w:lang w:eastAsia="en-US"/>
              </w:rPr>
            </w:pPr>
          </w:p>
        </w:tc>
      </w:tr>
      <w:tr w:rsidR="004E4B45" w:rsidRPr="00EA7405" w14:paraId="2255F108" w14:textId="77777777" w:rsidTr="004E4B45">
        <w:tc>
          <w:tcPr>
            <w:tcW w:w="4045" w:type="dxa"/>
            <w:tcBorders>
              <w:top w:val="single" w:sz="4" w:space="0" w:color="auto"/>
              <w:left w:val="single" w:sz="4" w:space="0" w:color="auto"/>
              <w:bottom w:val="single" w:sz="4" w:space="0" w:color="auto"/>
              <w:right w:val="single" w:sz="4" w:space="0" w:color="auto"/>
            </w:tcBorders>
          </w:tcPr>
          <w:p w14:paraId="0ABD6D1C" w14:textId="77777777" w:rsidR="004E4B45" w:rsidRPr="00EA7405" w:rsidRDefault="004E4B45" w:rsidP="004E4B45">
            <w:pPr>
              <w:pStyle w:val="ListParagraph"/>
              <w:widowControl/>
              <w:numPr>
                <w:ilvl w:val="0"/>
                <w:numId w:val="20"/>
              </w:numPr>
              <w:rPr>
                <w:rFonts w:ascii="Arial" w:hAnsi="Arial" w:cs="Arial"/>
                <w:lang w:eastAsia="en-US"/>
              </w:rPr>
            </w:pPr>
            <w:r w:rsidRPr="00EA7405">
              <w:rPr>
                <w:rFonts w:ascii="Arial" w:hAnsi="Arial" w:cs="Arial"/>
                <w:lang w:eastAsia="en-US"/>
              </w:rPr>
              <w:t>I would support investment in a new system if it increases efficiency.</w:t>
            </w:r>
          </w:p>
        </w:tc>
        <w:tc>
          <w:tcPr>
            <w:tcW w:w="990" w:type="dxa"/>
            <w:tcBorders>
              <w:top w:val="single" w:sz="4" w:space="0" w:color="auto"/>
              <w:left w:val="single" w:sz="4" w:space="0" w:color="auto"/>
              <w:bottom w:val="single" w:sz="4" w:space="0" w:color="auto"/>
              <w:right w:val="single" w:sz="4" w:space="0" w:color="auto"/>
            </w:tcBorders>
          </w:tcPr>
          <w:p w14:paraId="200F7F2D"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0D8E9713" w14:textId="77777777" w:rsidR="004E4B45" w:rsidRPr="00EA7405" w:rsidRDefault="004E4B45" w:rsidP="004E4B45">
            <w:pPr>
              <w:widowControl/>
              <w:rPr>
                <w:rFonts w:ascii="Arial" w:hAnsi="Arial" w:cs="Arial"/>
                <w:sz w:val="24"/>
                <w:szCs w:val="24"/>
                <w:lang w:eastAsia="en-US"/>
              </w:rPr>
            </w:pPr>
          </w:p>
        </w:tc>
        <w:tc>
          <w:tcPr>
            <w:tcW w:w="1080" w:type="dxa"/>
            <w:tcBorders>
              <w:top w:val="single" w:sz="4" w:space="0" w:color="auto"/>
              <w:left w:val="single" w:sz="4" w:space="0" w:color="auto"/>
              <w:bottom w:val="single" w:sz="4" w:space="0" w:color="auto"/>
              <w:right w:val="single" w:sz="4" w:space="0" w:color="auto"/>
            </w:tcBorders>
          </w:tcPr>
          <w:p w14:paraId="32467072" w14:textId="77777777" w:rsidR="004E4B45" w:rsidRPr="00EA7405" w:rsidRDefault="004E4B45" w:rsidP="004E4B45">
            <w:pPr>
              <w:widowControl/>
              <w:rPr>
                <w:rFonts w:ascii="Arial" w:hAnsi="Arial" w:cs="Arial"/>
                <w:sz w:val="24"/>
                <w:szCs w:val="24"/>
                <w:lang w:eastAsia="en-US"/>
              </w:rPr>
            </w:pPr>
          </w:p>
        </w:tc>
        <w:tc>
          <w:tcPr>
            <w:tcW w:w="990" w:type="dxa"/>
            <w:tcBorders>
              <w:top w:val="single" w:sz="4" w:space="0" w:color="auto"/>
              <w:left w:val="single" w:sz="4" w:space="0" w:color="auto"/>
              <w:bottom w:val="single" w:sz="4" w:space="0" w:color="auto"/>
              <w:right w:val="single" w:sz="4" w:space="0" w:color="auto"/>
            </w:tcBorders>
          </w:tcPr>
          <w:p w14:paraId="53549643" w14:textId="77777777" w:rsidR="004E4B45" w:rsidRPr="00EA7405" w:rsidRDefault="004E4B45" w:rsidP="004E4B45">
            <w:pPr>
              <w:widowControl/>
              <w:rPr>
                <w:rFonts w:ascii="Arial" w:hAnsi="Arial" w:cs="Arial"/>
                <w:sz w:val="24"/>
                <w:szCs w:val="24"/>
                <w:lang w:eastAsia="en-US"/>
              </w:rPr>
            </w:pPr>
          </w:p>
        </w:tc>
        <w:tc>
          <w:tcPr>
            <w:tcW w:w="965" w:type="dxa"/>
            <w:tcBorders>
              <w:top w:val="single" w:sz="4" w:space="0" w:color="auto"/>
              <w:left w:val="single" w:sz="4" w:space="0" w:color="auto"/>
              <w:bottom w:val="single" w:sz="4" w:space="0" w:color="auto"/>
              <w:right w:val="single" w:sz="4" w:space="0" w:color="auto"/>
            </w:tcBorders>
          </w:tcPr>
          <w:p w14:paraId="6F1561CD" w14:textId="77777777" w:rsidR="004E4B45" w:rsidRPr="00EA7405" w:rsidRDefault="004E4B45" w:rsidP="004E4B45">
            <w:pPr>
              <w:widowControl/>
              <w:rPr>
                <w:rFonts w:ascii="Arial" w:hAnsi="Arial" w:cs="Arial"/>
                <w:sz w:val="24"/>
                <w:szCs w:val="24"/>
                <w:lang w:eastAsia="en-US"/>
              </w:rPr>
            </w:pPr>
          </w:p>
        </w:tc>
      </w:tr>
      <w:bookmarkEnd w:id="86"/>
      <w:bookmarkEnd w:id="88"/>
    </w:tbl>
    <w:p w14:paraId="5DCAE5A6" w14:textId="477B3805" w:rsidR="007C0C8E" w:rsidRDefault="007C0C8E" w:rsidP="000B04A3">
      <w:pPr>
        <w:spacing w:line="480" w:lineRule="auto"/>
        <w:ind w:right="1230"/>
        <w:rPr>
          <w:rFonts w:ascii="Arial" w:hAnsi="Arial" w:cs="Arial"/>
          <w:b/>
          <w:bCs/>
          <w:noProof/>
          <w:sz w:val="24"/>
          <w:szCs w:val="24"/>
        </w:rPr>
      </w:pPr>
    </w:p>
    <w:p w14:paraId="596CECC9" w14:textId="77777777" w:rsidR="00EF21D9" w:rsidRDefault="00EF21D9" w:rsidP="00150D7A">
      <w:pPr>
        <w:spacing w:line="480" w:lineRule="auto"/>
        <w:ind w:left="2160" w:right="1230"/>
        <w:jc w:val="center"/>
        <w:rPr>
          <w:rFonts w:ascii="Arial" w:hAnsi="Arial" w:cs="Arial"/>
          <w:b/>
          <w:bCs/>
          <w:noProof/>
          <w:sz w:val="24"/>
          <w:szCs w:val="24"/>
        </w:rPr>
      </w:pPr>
    </w:p>
    <w:p w14:paraId="0F470E81" w14:textId="77777777" w:rsidR="00EF21D9" w:rsidRDefault="00EF21D9" w:rsidP="00150D7A">
      <w:pPr>
        <w:spacing w:line="480" w:lineRule="auto"/>
        <w:ind w:left="2160" w:right="1230"/>
        <w:jc w:val="center"/>
        <w:rPr>
          <w:rFonts w:ascii="Arial" w:hAnsi="Arial" w:cs="Arial"/>
          <w:b/>
          <w:bCs/>
          <w:noProof/>
          <w:sz w:val="24"/>
          <w:szCs w:val="24"/>
        </w:rPr>
      </w:pPr>
    </w:p>
    <w:p w14:paraId="1B8E727B" w14:textId="77777777" w:rsidR="00EF21D9" w:rsidRDefault="00EF21D9" w:rsidP="00150D7A">
      <w:pPr>
        <w:spacing w:line="480" w:lineRule="auto"/>
        <w:ind w:left="2160" w:right="1230"/>
        <w:jc w:val="center"/>
        <w:rPr>
          <w:rFonts w:ascii="Arial" w:hAnsi="Arial" w:cs="Arial"/>
          <w:b/>
          <w:bCs/>
          <w:noProof/>
          <w:sz w:val="24"/>
          <w:szCs w:val="24"/>
        </w:rPr>
      </w:pPr>
    </w:p>
    <w:p w14:paraId="71052054" w14:textId="77777777" w:rsidR="00EF21D9" w:rsidRDefault="00EF21D9" w:rsidP="00150D7A">
      <w:pPr>
        <w:spacing w:line="480" w:lineRule="auto"/>
        <w:ind w:left="2160" w:right="1230"/>
        <w:jc w:val="center"/>
        <w:rPr>
          <w:rFonts w:ascii="Arial" w:hAnsi="Arial" w:cs="Arial"/>
          <w:b/>
          <w:bCs/>
          <w:noProof/>
          <w:sz w:val="24"/>
          <w:szCs w:val="24"/>
        </w:rPr>
      </w:pPr>
    </w:p>
    <w:p w14:paraId="24752D25" w14:textId="77777777" w:rsidR="00EF21D9" w:rsidRDefault="00EF21D9" w:rsidP="00150D7A">
      <w:pPr>
        <w:spacing w:line="480" w:lineRule="auto"/>
        <w:ind w:left="2160" w:right="1230"/>
        <w:jc w:val="center"/>
        <w:rPr>
          <w:rFonts w:ascii="Arial" w:hAnsi="Arial" w:cs="Arial"/>
          <w:b/>
          <w:bCs/>
          <w:noProof/>
          <w:sz w:val="24"/>
          <w:szCs w:val="24"/>
        </w:rPr>
      </w:pPr>
    </w:p>
    <w:p w14:paraId="39BB655B" w14:textId="6CB630A5" w:rsidR="004E4B45" w:rsidRPr="00EA7405" w:rsidRDefault="00150D7A" w:rsidP="00150D7A">
      <w:pPr>
        <w:spacing w:line="480" w:lineRule="auto"/>
        <w:ind w:left="2160" w:right="1230"/>
        <w:jc w:val="center"/>
        <w:rPr>
          <w:rFonts w:ascii="Arial" w:hAnsi="Arial" w:cs="Arial"/>
          <w:b/>
          <w:bCs/>
          <w:noProof/>
          <w:sz w:val="24"/>
          <w:szCs w:val="24"/>
        </w:rPr>
      </w:pPr>
      <w:r w:rsidRPr="00EA7405">
        <w:rPr>
          <w:rFonts w:ascii="Arial" w:hAnsi="Arial" w:cs="Arial"/>
          <w:b/>
          <w:bCs/>
          <w:noProof/>
          <w:sz w:val="24"/>
          <w:szCs w:val="24"/>
        </w:rPr>
        <w:lastRenderedPageBreak/>
        <w:t>APPENDIX B</w:t>
      </w:r>
    </w:p>
    <w:p w14:paraId="16C85C5B" w14:textId="3C84C011" w:rsidR="00150D7A" w:rsidRPr="00EA7405" w:rsidRDefault="00150D7A" w:rsidP="00150D7A">
      <w:pPr>
        <w:spacing w:line="480" w:lineRule="auto"/>
        <w:ind w:left="2160" w:right="1230"/>
        <w:jc w:val="center"/>
        <w:rPr>
          <w:rFonts w:ascii="Arial" w:hAnsi="Arial" w:cs="Arial"/>
          <w:b/>
          <w:bCs/>
          <w:noProof/>
          <w:sz w:val="24"/>
          <w:szCs w:val="24"/>
        </w:rPr>
      </w:pPr>
      <w:r w:rsidRPr="00EA7405">
        <w:rPr>
          <w:rFonts w:ascii="Arial" w:hAnsi="Arial" w:cs="Arial"/>
          <w:b/>
          <w:bCs/>
          <w:noProof/>
          <w:sz w:val="24"/>
          <w:szCs w:val="24"/>
        </w:rPr>
        <w:t>Beneficiary</w:t>
      </w:r>
      <w:r w:rsidR="000B04A3">
        <w:rPr>
          <w:rFonts w:ascii="Arial" w:hAnsi="Arial" w:cs="Arial"/>
          <w:b/>
          <w:bCs/>
          <w:noProof/>
          <w:sz w:val="24"/>
          <w:szCs w:val="24"/>
        </w:rPr>
        <w:t xml:space="preserve"> </w:t>
      </w:r>
      <w:r w:rsidRPr="00EA7405">
        <w:rPr>
          <w:rFonts w:ascii="Arial" w:hAnsi="Arial" w:cs="Arial"/>
          <w:b/>
          <w:bCs/>
          <w:noProof/>
          <w:sz w:val="24"/>
          <w:szCs w:val="24"/>
        </w:rPr>
        <w:t>Approval Form</w:t>
      </w:r>
    </w:p>
    <w:p w14:paraId="61666684" w14:textId="525DCEBC" w:rsidR="00150D7A" w:rsidRPr="00EA7405" w:rsidRDefault="00A16C99" w:rsidP="00A16C99">
      <w:pPr>
        <w:spacing w:line="480" w:lineRule="auto"/>
        <w:ind w:left="2160" w:right="1230"/>
        <w:rPr>
          <w:rFonts w:ascii="Arial" w:hAnsi="Arial" w:cs="Arial"/>
          <w:b/>
          <w:bCs/>
          <w:noProof/>
          <w:sz w:val="24"/>
          <w:szCs w:val="24"/>
        </w:rPr>
      </w:pPr>
      <w:r w:rsidRPr="00EA7405">
        <w:rPr>
          <w:rFonts w:ascii="Arial" w:hAnsi="Arial" w:cs="Arial"/>
          <w:b/>
          <w:bCs/>
          <w:noProof/>
          <w:sz w:val="24"/>
          <w:szCs w:val="24"/>
        </w:rPr>
        <w:drawing>
          <wp:inline distT="0" distB="0" distL="0" distR="0" wp14:anchorId="0639345F" wp14:editId="5CF11B18">
            <wp:extent cx="1272208" cy="59975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2502"/>
                    <a:stretch/>
                  </pic:blipFill>
                  <pic:spPr bwMode="auto">
                    <a:xfrm>
                      <a:off x="0" y="0"/>
                      <a:ext cx="1283119" cy="604898"/>
                    </a:xfrm>
                    <a:prstGeom prst="rect">
                      <a:avLst/>
                    </a:prstGeom>
                    <a:noFill/>
                    <a:ln>
                      <a:noFill/>
                    </a:ln>
                    <a:extLst>
                      <a:ext uri="{53640926-AAD7-44D8-BBD7-CCE9431645EC}">
                        <a14:shadowObscured xmlns:a14="http://schemas.microsoft.com/office/drawing/2010/main"/>
                      </a:ext>
                    </a:extLst>
                  </pic:spPr>
                </pic:pic>
              </a:graphicData>
            </a:graphic>
          </wp:inline>
        </w:drawing>
      </w:r>
    </w:p>
    <w:p w14:paraId="401A293D" w14:textId="01AE4AA8"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 xml:space="preserve"> Date </w:t>
      </w:r>
      <w:r w:rsidR="003A414C">
        <w:rPr>
          <w:rFonts w:ascii="Arial" w:hAnsi="Arial" w:cs="Arial"/>
          <w:noProof/>
          <w:sz w:val="24"/>
          <w:szCs w:val="24"/>
        </w:rPr>
        <w:t>7</w:t>
      </w:r>
      <w:r w:rsidRPr="00EA7405">
        <w:rPr>
          <w:rFonts w:ascii="Arial" w:hAnsi="Arial" w:cs="Arial"/>
          <w:noProof/>
          <w:sz w:val="24"/>
          <w:szCs w:val="24"/>
        </w:rPr>
        <w:t>/</w:t>
      </w:r>
      <w:r w:rsidR="003A414C">
        <w:rPr>
          <w:rFonts w:ascii="Arial" w:hAnsi="Arial" w:cs="Arial"/>
          <w:noProof/>
          <w:sz w:val="24"/>
          <w:szCs w:val="24"/>
        </w:rPr>
        <w:t>29</w:t>
      </w:r>
      <w:r w:rsidRPr="00EA7405">
        <w:rPr>
          <w:rFonts w:ascii="Arial" w:hAnsi="Arial" w:cs="Arial"/>
          <w:noProof/>
          <w:sz w:val="24"/>
          <w:szCs w:val="24"/>
        </w:rPr>
        <w:t>/</w:t>
      </w:r>
      <w:r w:rsidR="003A414C">
        <w:rPr>
          <w:rFonts w:ascii="Arial" w:hAnsi="Arial" w:cs="Arial"/>
          <w:noProof/>
          <w:sz w:val="24"/>
          <w:szCs w:val="24"/>
        </w:rPr>
        <w:t>2025</w:t>
      </w:r>
    </w:p>
    <w:p w14:paraId="46ACE21A"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We , are the students AMA COMPUTER COLLEGE , taking Bachelor of Science in Information Technology (BSIT) would like yo ask your permission to allow the undersigned proponents to interview your prominent institution.</w:t>
      </w:r>
    </w:p>
    <w:p w14:paraId="716ACA39"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We are humbly request for your service to serve as our beneficiary for our soon to make system, which are titled " Celebrity Styles Hair Salon for Scheduling, Employee Management and Inventory Control " as a partial requirements for our IT Capstone Project 1. In line with this project the proponenst wouuld to gather accurate and helpful information through an interview method , which will guide analysis and create an Official Website  that will help your consumers.</w:t>
      </w:r>
    </w:p>
    <w:p w14:paraId="28DCD130"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 xml:space="preserve"> The proponents will be  very grateful to you and ll ghe members of this school . If you accept this project proposal , rest assured that any gathered information will be used strictly for education purposes only and remain confidental.</w:t>
      </w:r>
    </w:p>
    <w:p w14:paraId="3A51E83E"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 xml:space="preserve">Hoping your kind consideration </w:t>
      </w:r>
    </w:p>
    <w:p w14:paraId="73476923" w14:textId="68C39409" w:rsidR="004E4B45" w:rsidRPr="00EA7405" w:rsidRDefault="004E4B45" w:rsidP="00EF21D9">
      <w:pPr>
        <w:spacing w:line="480" w:lineRule="auto"/>
        <w:ind w:right="1230"/>
        <w:jc w:val="both"/>
        <w:rPr>
          <w:rFonts w:ascii="Arial" w:hAnsi="Arial" w:cs="Arial"/>
          <w:noProof/>
          <w:sz w:val="24"/>
          <w:szCs w:val="24"/>
        </w:rPr>
      </w:pPr>
    </w:p>
    <w:p w14:paraId="32131B60" w14:textId="220E0041" w:rsidR="00150D7A" w:rsidRPr="00EA7405" w:rsidRDefault="00150D7A" w:rsidP="004E4B45">
      <w:pPr>
        <w:spacing w:line="480" w:lineRule="auto"/>
        <w:ind w:left="2160" w:right="1230"/>
        <w:jc w:val="both"/>
        <w:rPr>
          <w:rFonts w:ascii="Arial" w:hAnsi="Arial" w:cs="Arial"/>
          <w:noProof/>
          <w:sz w:val="24"/>
          <w:szCs w:val="24"/>
        </w:rPr>
      </w:pPr>
    </w:p>
    <w:p w14:paraId="0E2C70F1" w14:textId="6FC7D4AD" w:rsidR="00150D7A" w:rsidRDefault="00150D7A" w:rsidP="004E4B45">
      <w:pPr>
        <w:spacing w:line="480" w:lineRule="auto"/>
        <w:ind w:left="2160" w:right="1230"/>
        <w:jc w:val="both"/>
        <w:rPr>
          <w:rFonts w:ascii="Arial" w:hAnsi="Arial" w:cs="Arial"/>
          <w:noProof/>
          <w:sz w:val="24"/>
          <w:szCs w:val="24"/>
        </w:rPr>
      </w:pPr>
    </w:p>
    <w:p w14:paraId="3CD37F27" w14:textId="77777777" w:rsidR="00150D7A" w:rsidRPr="00EA7405" w:rsidRDefault="00150D7A" w:rsidP="000B04A3">
      <w:pPr>
        <w:spacing w:line="480" w:lineRule="auto"/>
        <w:ind w:right="1230"/>
        <w:jc w:val="both"/>
        <w:rPr>
          <w:rFonts w:ascii="Arial" w:hAnsi="Arial" w:cs="Arial"/>
          <w:noProof/>
          <w:sz w:val="24"/>
          <w:szCs w:val="24"/>
        </w:rPr>
      </w:pPr>
    </w:p>
    <w:p w14:paraId="15996305"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lastRenderedPageBreak/>
        <w:t>Respectfully yours</w:t>
      </w:r>
    </w:p>
    <w:p w14:paraId="5D3B34BC" w14:textId="77777777" w:rsidR="00150D7A" w:rsidRPr="00EA7405" w:rsidRDefault="00150D7A" w:rsidP="004E4B45">
      <w:pPr>
        <w:spacing w:line="480" w:lineRule="auto"/>
        <w:ind w:left="2160" w:right="1230"/>
        <w:jc w:val="both"/>
        <w:rPr>
          <w:rFonts w:ascii="Arial" w:hAnsi="Arial" w:cs="Arial"/>
          <w:noProof/>
          <w:sz w:val="24"/>
          <w:szCs w:val="24"/>
        </w:rPr>
      </w:pPr>
    </w:p>
    <w:p w14:paraId="387881AC" w14:textId="18C1C8A6"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 xml:space="preserve">                                                                                                                                              Received by:</w:t>
      </w:r>
    </w:p>
    <w:p w14:paraId="2BE47408" w14:textId="77777777" w:rsidR="00150D7A"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 xml:space="preserve">__________________________________                                                    </w:t>
      </w:r>
    </w:p>
    <w:p w14:paraId="306DE84D" w14:textId="77777777" w:rsidR="00150D7A" w:rsidRPr="00EA7405" w:rsidRDefault="00150D7A" w:rsidP="004E4B45">
      <w:pPr>
        <w:spacing w:line="480" w:lineRule="auto"/>
        <w:ind w:left="2160" w:right="1230"/>
        <w:jc w:val="both"/>
        <w:rPr>
          <w:rFonts w:ascii="Arial" w:hAnsi="Arial" w:cs="Arial"/>
          <w:noProof/>
          <w:sz w:val="24"/>
          <w:szCs w:val="24"/>
        </w:rPr>
      </w:pPr>
    </w:p>
    <w:p w14:paraId="54589BB7" w14:textId="77777777" w:rsidR="00150D7A" w:rsidRPr="00EA7405" w:rsidRDefault="00150D7A" w:rsidP="004E4B45">
      <w:pPr>
        <w:spacing w:line="480" w:lineRule="auto"/>
        <w:ind w:left="2160" w:right="1230"/>
        <w:jc w:val="both"/>
        <w:rPr>
          <w:rFonts w:ascii="Arial" w:hAnsi="Arial" w:cs="Arial"/>
          <w:noProof/>
          <w:sz w:val="24"/>
          <w:szCs w:val="24"/>
        </w:rPr>
      </w:pPr>
    </w:p>
    <w:p w14:paraId="02136893" w14:textId="0375AC1E"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_______________________________________</w:t>
      </w:r>
    </w:p>
    <w:p w14:paraId="3D9F6EA6"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Signature over printed Name</w:t>
      </w:r>
    </w:p>
    <w:p w14:paraId="2864A655"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Proponent 1</w:t>
      </w:r>
    </w:p>
    <w:p w14:paraId="384DD50F" w14:textId="4363057C" w:rsidR="004E4B45" w:rsidRPr="00EA7405" w:rsidRDefault="004E4B45" w:rsidP="004E4B45">
      <w:pPr>
        <w:spacing w:line="480" w:lineRule="auto"/>
        <w:ind w:left="2160" w:right="1230"/>
        <w:jc w:val="both"/>
        <w:rPr>
          <w:rFonts w:ascii="Arial" w:hAnsi="Arial" w:cs="Arial"/>
          <w:noProof/>
          <w:sz w:val="24"/>
          <w:szCs w:val="24"/>
        </w:rPr>
      </w:pPr>
    </w:p>
    <w:p w14:paraId="48D6432F" w14:textId="237D4E0B" w:rsidR="00150D7A" w:rsidRPr="00EA7405" w:rsidRDefault="00150D7A" w:rsidP="004E4B45">
      <w:pPr>
        <w:spacing w:line="480" w:lineRule="auto"/>
        <w:ind w:left="2160" w:right="1230"/>
        <w:jc w:val="both"/>
        <w:rPr>
          <w:rFonts w:ascii="Arial" w:hAnsi="Arial" w:cs="Arial"/>
          <w:noProof/>
          <w:sz w:val="24"/>
          <w:szCs w:val="24"/>
        </w:rPr>
      </w:pPr>
    </w:p>
    <w:p w14:paraId="1927C7B7" w14:textId="77777777" w:rsidR="00150D7A" w:rsidRPr="00EA7405" w:rsidRDefault="00150D7A" w:rsidP="004E4B45">
      <w:pPr>
        <w:spacing w:line="480" w:lineRule="auto"/>
        <w:ind w:left="2160" w:right="1230"/>
        <w:jc w:val="both"/>
        <w:rPr>
          <w:rFonts w:ascii="Arial" w:hAnsi="Arial" w:cs="Arial"/>
          <w:noProof/>
          <w:sz w:val="24"/>
          <w:szCs w:val="24"/>
        </w:rPr>
      </w:pPr>
    </w:p>
    <w:p w14:paraId="1CF3738C"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__________________________________</w:t>
      </w:r>
    </w:p>
    <w:p w14:paraId="42A48632"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Signature over printed name</w:t>
      </w:r>
    </w:p>
    <w:p w14:paraId="3CBCF8D1"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Proponent 2</w:t>
      </w:r>
    </w:p>
    <w:p w14:paraId="38A23CCC" w14:textId="5EDC3372" w:rsidR="004E4B45" w:rsidRPr="00EA7405" w:rsidRDefault="004E4B45" w:rsidP="004E4B45">
      <w:pPr>
        <w:spacing w:line="480" w:lineRule="auto"/>
        <w:ind w:left="2160" w:right="1230"/>
        <w:jc w:val="both"/>
        <w:rPr>
          <w:rFonts w:ascii="Arial" w:hAnsi="Arial" w:cs="Arial"/>
          <w:noProof/>
          <w:sz w:val="24"/>
          <w:szCs w:val="24"/>
        </w:rPr>
      </w:pPr>
    </w:p>
    <w:p w14:paraId="40AE804B" w14:textId="017C9BF6" w:rsidR="00150D7A" w:rsidRPr="00EA7405" w:rsidRDefault="00150D7A" w:rsidP="004E4B45">
      <w:pPr>
        <w:spacing w:line="480" w:lineRule="auto"/>
        <w:ind w:left="2160" w:right="1230"/>
        <w:jc w:val="both"/>
        <w:rPr>
          <w:rFonts w:ascii="Arial" w:hAnsi="Arial" w:cs="Arial"/>
          <w:noProof/>
          <w:sz w:val="24"/>
          <w:szCs w:val="24"/>
        </w:rPr>
      </w:pPr>
    </w:p>
    <w:p w14:paraId="2477D043" w14:textId="77777777" w:rsidR="00150D7A" w:rsidRPr="00EA7405" w:rsidRDefault="00150D7A" w:rsidP="004E4B45">
      <w:pPr>
        <w:spacing w:line="480" w:lineRule="auto"/>
        <w:ind w:left="2160" w:right="1230"/>
        <w:jc w:val="both"/>
        <w:rPr>
          <w:rFonts w:ascii="Arial" w:hAnsi="Arial" w:cs="Arial"/>
          <w:noProof/>
          <w:sz w:val="24"/>
          <w:szCs w:val="24"/>
        </w:rPr>
      </w:pPr>
    </w:p>
    <w:p w14:paraId="430333E7"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_______________________</w:t>
      </w:r>
      <w:bookmarkStart w:id="89" w:name="_GoBack"/>
      <w:bookmarkEnd w:id="89"/>
      <w:r w:rsidRPr="00EA7405">
        <w:rPr>
          <w:rFonts w:ascii="Arial" w:hAnsi="Arial" w:cs="Arial"/>
          <w:noProof/>
          <w:sz w:val="24"/>
          <w:szCs w:val="24"/>
        </w:rPr>
        <w:t>______________</w:t>
      </w:r>
    </w:p>
    <w:p w14:paraId="6CEAFDEE" w14:textId="77777777"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Signature over printed name</w:t>
      </w:r>
    </w:p>
    <w:p w14:paraId="55366903" w14:textId="0E1C8B93" w:rsidR="004E4B45" w:rsidRPr="00EA7405" w:rsidRDefault="004E4B45" w:rsidP="004E4B45">
      <w:pPr>
        <w:spacing w:line="480" w:lineRule="auto"/>
        <w:ind w:left="2160" w:right="1230"/>
        <w:jc w:val="both"/>
        <w:rPr>
          <w:rFonts w:ascii="Arial" w:hAnsi="Arial" w:cs="Arial"/>
          <w:noProof/>
          <w:sz w:val="24"/>
          <w:szCs w:val="24"/>
        </w:rPr>
      </w:pPr>
      <w:r w:rsidRPr="00EA7405">
        <w:rPr>
          <w:rFonts w:ascii="Arial" w:hAnsi="Arial" w:cs="Arial"/>
          <w:noProof/>
          <w:sz w:val="24"/>
          <w:szCs w:val="24"/>
        </w:rPr>
        <w:t>Proponent 3</w:t>
      </w:r>
    </w:p>
    <w:p w14:paraId="7A48B696" w14:textId="2F9ECD45" w:rsidR="00434D14" w:rsidRPr="00EA7405" w:rsidRDefault="00F55DAC" w:rsidP="00F55DAC">
      <w:pPr>
        <w:spacing w:line="480" w:lineRule="auto"/>
        <w:ind w:left="2160" w:right="1230"/>
        <w:jc w:val="center"/>
        <w:rPr>
          <w:rFonts w:ascii="Arial" w:hAnsi="Arial" w:cs="Arial"/>
          <w:b/>
          <w:bCs/>
          <w:noProof/>
          <w:sz w:val="24"/>
          <w:szCs w:val="24"/>
        </w:rPr>
      </w:pPr>
      <w:r w:rsidRPr="00EA7405">
        <w:rPr>
          <w:rFonts w:ascii="Arial" w:hAnsi="Arial" w:cs="Arial"/>
          <w:b/>
          <w:bCs/>
          <w:noProof/>
          <w:sz w:val="24"/>
          <w:szCs w:val="24"/>
        </w:rPr>
        <w:lastRenderedPageBreak/>
        <w:t>APPENDIX C</w:t>
      </w:r>
    </w:p>
    <w:tbl>
      <w:tblPr>
        <w:tblpPr w:leftFromText="180" w:rightFromText="180" w:vertAnchor="text" w:horzAnchor="page" w:tblpX="1796" w:tblpY="381"/>
        <w:tblW w:w="9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0"/>
        <w:gridCol w:w="2121"/>
        <w:gridCol w:w="1443"/>
      </w:tblGrid>
      <w:tr w:rsidR="00310AA7" w:rsidRPr="00EA7405" w14:paraId="7DBE1430" w14:textId="77777777" w:rsidTr="00310AA7">
        <w:trPr>
          <w:trHeight w:val="280"/>
        </w:trPr>
        <w:tc>
          <w:tcPr>
            <w:tcW w:w="5480" w:type="dxa"/>
            <w:vMerge w:val="restart"/>
            <w:vAlign w:val="center"/>
          </w:tcPr>
          <w:p w14:paraId="71C23848" w14:textId="65E11503" w:rsidR="00310AA7" w:rsidRPr="00EA7405" w:rsidRDefault="00A16C99" w:rsidP="00EE5282">
            <w:pPr>
              <w:spacing w:before="13"/>
              <w:ind w:left="483" w:hanging="426"/>
              <w:jc w:val="center"/>
              <w:rPr>
                <w:rFonts w:ascii="Arial" w:hAnsi="Arial" w:cs="Arial"/>
                <w:b/>
              </w:rPr>
            </w:pPr>
            <w:bookmarkStart w:id="90" w:name="_Hlk203097764"/>
            <w:r w:rsidRPr="00EA7405">
              <w:rPr>
                <w:rFonts w:ascii="Arial" w:eastAsia="Century Gothic" w:hAnsi="Arial" w:cs="Arial"/>
                <w:noProof/>
              </w:rPr>
              <w:drawing>
                <wp:anchor distT="0" distB="0" distL="114300" distR="114300" simplePos="0" relativeHeight="251662336" behindDoc="0" locked="0" layoutInCell="1" allowOverlap="1" wp14:anchorId="7883B3B6" wp14:editId="245C740A">
                  <wp:simplePos x="0" y="0"/>
                  <wp:positionH relativeFrom="column">
                    <wp:posOffset>966470</wp:posOffset>
                  </wp:positionH>
                  <wp:positionV relativeFrom="paragraph">
                    <wp:posOffset>-501015</wp:posOffset>
                  </wp:positionV>
                  <wp:extent cx="1276350" cy="6553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2209" r="7492"/>
                          <a:stretch/>
                        </pic:blipFill>
                        <pic:spPr bwMode="auto">
                          <a:xfrm>
                            <a:off x="0" y="0"/>
                            <a:ext cx="1276350"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5282" w:rsidRPr="00EA7405">
              <w:rPr>
                <w:rFonts w:ascii="Arial" w:hAnsi="Arial" w:cs="Arial"/>
                <w:b/>
              </w:rPr>
              <w:t>National</w:t>
            </w:r>
            <w:r w:rsidR="00EE5282" w:rsidRPr="00EA7405">
              <w:rPr>
                <w:rFonts w:ascii="Arial" w:hAnsi="Arial" w:cs="Arial"/>
                <w:b/>
                <w:spacing w:val="-7"/>
              </w:rPr>
              <w:t xml:space="preserve"> </w:t>
            </w:r>
            <w:r w:rsidR="00EE5282" w:rsidRPr="00EA7405">
              <w:rPr>
                <w:rFonts w:ascii="Arial" w:hAnsi="Arial" w:cs="Arial"/>
                <w:b/>
              </w:rPr>
              <w:t>Road,</w:t>
            </w:r>
            <w:r w:rsidR="00EE5282" w:rsidRPr="00EA7405">
              <w:rPr>
                <w:rFonts w:ascii="Arial" w:hAnsi="Arial" w:cs="Arial"/>
                <w:b/>
                <w:spacing w:val="-10"/>
              </w:rPr>
              <w:t xml:space="preserve"> </w:t>
            </w:r>
            <w:proofErr w:type="spellStart"/>
            <w:r w:rsidR="00EE5282" w:rsidRPr="00EA7405">
              <w:rPr>
                <w:rFonts w:ascii="Arial" w:hAnsi="Arial" w:cs="Arial"/>
                <w:b/>
              </w:rPr>
              <w:t>Bolbok</w:t>
            </w:r>
            <w:proofErr w:type="spellEnd"/>
            <w:r w:rsidR="00EE5282" w:rsidRPr="00EA7405">
              <w:rPr>
                <w:rFonts w:ascii="Arial" w:hAnsi="Arial" w:cs="Arial"/>
                <w:b/>
              </w:rPr>
              <w:t>,</w:t>
            </w:r>
            <w:r w:rsidR="00EE5282" w:rsidRPr="00EA7405">
              <w:rPr>
                <w:rFonts w:ascii="Arial" w:hAnsi="Arial" w:cs="Arial"/>
                <w:b/>
                <w:spacing w:val="-7"/>
              </w:rPr>
              <w:t xml:space="preserve"> </w:t>
            </w:r>
            <w:r w:rsidR="00EE5282" w:rsidRPr="00EA7405">
              <w:rPr>
                <w:rFonts w:ascii="Arial" w:hAnsi="Arial" w:cs="Arial"/>
                <w:b/>
              </w:rPr>
              <w:t>Batangas</w:t>
            </w:r>
            <w:r w:rsidR="00EE5282" w:rsidRPr="00EA7405">
              <w:rPr>
                <w:rFonts w:ascii="Arial" w:hAnsi="Arial" w:cs="Arial"/>
                <w:b/>
                <w:spacing w:val="-8"/>
              </w:rPr>
              <w:t xml:space="preserve"> </w:t>
            </w:r>
            <w:r w:rsidR="00EE5282" w:rsidRPr="00EA7405">
              <w:rPr>
                <w:rFonts w:ascii="Arial" w:hAnsi="Arial" w:cs="Arial"/>
                <w:b/>
                <w:spacing w:val="-4"/>
              </w:rPr>
              <w:t>City</w:t>
            </w:r>
          </w:p>
        </w:tc>
        <w:tc>
          <w:tcPr>
            <w:tcW w:w="2121" w:type="dxa"/>
          </w:tcPr>
          <w:p w14:paraId="42F613D3" w14:textId="77777777" w:rsidR="00310AA7" w:rsidRPr="00EA7405" w:rsidRDefault="00310AA7" w:rsidP="00310AA7">
            <w:pPr>
              <w:spacing w:before="60" w:after="60"/>
              <w:rPr>
                <w:rFonts w:ascii="Arial" w:eastAsia="Century Gothic" w:hAnsi="Arial" w:cs="Arial"/>
              </w:rPr>
            </w:pPr>
            <w:r w:rsidRPr="00EA7405">
              <w:rPr>
                <w:rFonts w:ascii="Arial" w:eastAsia="Century Gothic" w:hAnsi="Arial" w:cs="Arial"/>
              </w:rPr>
              <w:t>Doc. No.</w:t>
            </w:r>
          </w:p>
        </w:tc>
        <w:tc>
          <w:tcPr>
            <w:tcW w:w="1443" w:type="dxa"/>
          </w:tcPr>
          <w:p w14:paraId="75634E41" w14:textId="77777777" w:rsidR="00310AA7" w:rsidRPr="00EA7405" w:rsidRDefault="00310AA7" w:rsidP="00310AA7">
            <w:pPr>
              <w:spacing w:before="60" w:after="60"/>
              <w:jc w:val="center"/>
              <w:rPr>
                <w:rFonts w:ascii="Arial" w:eastAsia="Century Gothic" w:hAnsi="Arial" w:cs="Arial"/>
              </w:rPr>
            </w:pPr>
            <w:r w:rsidRPr="00EA7405">
              <w:rPr>
                <w:rFonts w:ascii="Arial" w:eastAsia="Century Gothic" w:hAnsi="Arial" w:cs="Arial"/>
              </w:rPr>
              <w:t>FR-RES-RTP</w:t>
            </w:r>
          </w:p>
        </w:tc>
      </w:tr>
      <w:tr w:rsidR="00310AA7" w:rsidRPr="00EA7405" w14:paraId="4C863FB3" w14:textId="77777777" w:rsidTr="00310AA7">
        <w:trPr>
          <w:trHeight w:val="293"/>
        </w:trPr>
        <w:tc>
          <w:tcPr>
            <w:tcW w:w="5480" w:type="dxa"/>
            <w:vMerge/>
            <w:vAlign w:val="center"/>
          </w:tcPr>
          <w:p w14:paraId="001969F5" w14:textId="77777777" w:rsidR="00310AA7" w:rsidRPr="00EA7405" w:rsidRDefault="00310AA7" w:rsidP="00310AA7">
            <w:pPr>
              <w:pBdr>
                <w:top w:val="nil"/>
                <w:left w:val="nil"/>
                <w:bottom w:val="nil"/>
                <w:right w:val="nil"/>
                <w:between w:val="nil"/>
              </w:pBdr>
              <w:spacing w:line="276" w:lineRule="auto"/>
              <w:rPr>
                <w:rFonts w:ascii="Arial" w:eastAsia="Century Gothic" w:hAnsi="Arial" w:cs="Arial"/>
              </w:rPr>
            </w:pPr>
          </w:p>
        </w:tc>
        <w:tc>
          <w:tcPr>
            <w:tcW w:w="2121" w:type="dxa"/>
          </w:tcPr>
          <w:p w14:paraId="6A027A7F" w14:textId="77777777" w:rsidR="00310AA7" w:rsidRPr="00EA7405" w:rsidRDefault="00310AA7" w:rsidP="00310AA7">
            <w:pPr>
              <w:spacing w:before="60" w:after="60"/>
              <w:rPr>
                <w:rFonts w:ascii="Arial" w:eastAsia="Century Gothic" w:hAnsi="Arial" w:cs="Arial"/>
              </w:rPr>
            </w:pPr>
            <w:r w:rsidRPr="00EA7405">
              <w:rPr>
                <w:rFonts w:ascii="Arial" w:eastAsia="Century Gothic" w:hAnsi="Arial" w:cs="Arial"/>
              </w:rPr>
              <w:t>Issue No.</w:t>
            </w:r>
          </w:p>
        </w:tc>
        <w:tc>
          <w:tcPr>
            <w:tcW w:w="1443" w:type="dxa"/>
          </w:tcPr>
          <w:p w14:paraId="7C225791" w14:textId="77777777" w:rsidR="00310AA7" w:rsidRPr="00EA7405" w:rsidRDefault="00310AA7" w:rsidP="00310AA7">
            <w:pPr>
              <w:spacing w:before="60" w:after="60"/>
              <w:jc w:val="center"/>
              <w:rPr>
                <w:rFonts w:ascii="Arial" w:eastAsia="Century Gothic" w:hAnsi="Arial" w:cs="Arial"/>
              </w:rPr>
            </w:pPr>
            <w:r w:rsidRPr="00EA7405">
              <w:rPr>
                <w:rFonts w:ascii="Arial" w:eastAsia="Century Gothic" w:hAnsi="Arial" w:cs="Arial"/>
              </w:rPr>
              <w:t>00</w:t>
            </w:r>
          </w:p>
        </w:tc>
      </w:tr>
      <w:tr w:rsidR="00310AA7" w:rsidRPr="00EA7405" w14:paraId="44813D5F" w14:textId="77777777" w:rsidTr="00310AA7">
        <w:trPr>
          <w:trHeight w:val="293"/>
        </w:trPr>
        <w:tc>
          <w:tcPr>
            <w:tcW w:w="5480" w:type="dxa"/>
            <w:vMerge/>
            <w:vAlign w:val="center"/>
          </w:tcPr>
          <w:p w14:paraId="554690C4" w14:textId="77777777" w:rsidR="00310AA7" w:rsidRPr="00EA7405" w:rsidRDefault="00310AA7" w:rsidP="00310AA7">
            <w:pPr>
              <w:pBdr>
                <w:top w:val="nil"/>
                <w:left w:val="nil"/>
                <w:bottom w:val="nil"/>
                <w:right w:val="nil"/>
                <w:between w:val="nil"/>
              </w:pBdr>
              <w:spacing w:line="276" w:lineRule="auto"/>
              <w:rPr>
                <w:rFonts w:ascii="Arial" w:eastAsia="Century Gothic" w:hAnsi="Arial" w:cs="Arial"/>
              </w:rPr>
            </w:pPr>
          </w:p>
        </w:tc>
        <w:tc>
          <w:tcPr>
            <w:tcW w:w="2121" w:type="dxa"/>
          </w:tcPr>
          <w:p w14:paraId="0F2C87C6" w14:textId="77777777" w:rsidR="00310AA7" w:rsidRPr="00EA7405" w:rsidRDefault="00310AA7" w:rsidP="00310AA7">
            <w:pPr>
              <w:spacing w:before="60" w:after="60"/>
              <w:rPr>
                <w:rFonts w:ascii="Arial" w:eastAsia="Century Gothic" w:hAnsi="Arial" w:cs="Arial"/>
              </w:rPr>
            </w:pPr>
            <w:r w:rsidRPr="00EA7405">
              <w:rPr>
                <w:rFonts w:ascii="Arial" w:eastAsia="Century Gothic" w:hAnsi="Arial" w:cs="Arial"/>
              </w:rPr>
              <w:t>Revision No.</w:t>
            </w:r>
          </w:p>
        </w:tc>
        <w:tc>
          <w:tcPr>
            <w:tcW w:w="1443" w:type="dxa"/>
          </w:tcPr>
          <w:p w14:paraId="3A615EDE" w14:textId="77777777" w:rsidR="00310AA7" w:rsidRPr="00EA7405" w:rsidRDefault="00310AA7" w:rsidP="00310AA7">
            <w:pPr>
              <w:spacing w:before="60" w:after="60"/>
              <w:jc w:val="center"/>
              <w:rPr>
                <w:rFonts w:ascii="Arial" w:eastAsia="Century Gothic" w:hAnsi="Arial" w:cs="Arial"/>
              </w:rPr>
            </w:pPr>
            <w:r w:rsidRPr="00EA7405">
              <w:rPr>
                <w:rFonts w:ascii="Arial" w:eastAsia="Century Gothic" w:hAnsi="Arial" w:cs="Arial"/>
              </w:rPr>
              <w:t>00</w:t>
            </w:r>
          </w:p>
        </w:tc>
      </w:tr>
      <w:tr w:rsidR="00310AA7" w:rsidRPr="00EA7405" w14:paraId="20DB97B2" w14:textId="77777777" w:rsidTr="00310AA7">
        <w:trPr>
          <w:trHeight w:val="61"/>
        </w:trPr>
        <w:tc>
          <w:tcPr>
            <w:tcW w:w="5480" w:type="dxa"/>
            <w:vAlign w:val="center"/>
          </w:tcPr>
          <w:p w14:paraId="2D1C2D5F" w14:textId="6C112B76" w:rsidR="00310AA7" w:rsidRPr="00EA7405" w:rsidRDefault="00310AA7" w:rsidP="00310AA7">
            <w:pPr>
              <w:spacing w:before="60" w:after="60"/>
              <w:rPr>
                <w:rFonts w:ascii="Arial" w:eastAsia="Century Gothic" w:hAnsi="Arial" w:cs="Arial"/>
              </w:rPr>
            </w:pPr>
            <w:r w:rsidRPr="00EA7405">
              <w:rPr>
                <w:rFonts w:ascii="Arial" w:eastAsia="Century Gothic" w:hAnsi="Arial" w:cs="Arial"/>
              </w:rPr>
              <w:t xml:space="preserve">College/Department: </w:t>
            </w:r>
            <w:r w:rsidR="00322C06" w:rsidRPr="00EA7405">
              <w:rPr>
                <w:rFonts w:ascii="Arial" w:eastAsia="Century Gothic" w:hAnsi="Arial" w:cs="Arial"/>
              </w:rPr>
              <w:t>BSIT</w:t>
            </w:r>
          </w:p>
        </w:tc>
        <w:tc>
          <w:tcPr>
            <w:tcW w:w="2121" w:type="dxa"/>
            <w:vAlign w:val="center"/>
          </w:tcPr>
          <w:p w14:paraId="2D055068" w14:textId="77777777" w:rsidR="00310AA7" w:rsidRPr="00EA7405" w:rsidRDefault="00310AA7" w:rsidP="00310AA7">
            <w:pPr>
              <w:spacing w:before="60" w:after="60"/>
              <w:rPr>
                <w:rFonts w:ascii="Arial" w:eastAsia="Century Gothic" w:hAnsi="Arial" w:cs="Arial"/>
              </w:rPr>
            </w:pPr>
            <w:r w:rsidRPr="00EA7405">
              <w:rPr>
                <w:rFonts w:ascii="Arial" w:eastAsia="Century Gothic" w:hAnsi="Arial" w:cs="Arial"/>
              </w:rPr>
              <w:t>Date of Effectivity</w:t>
            </w:r>
          </w:p>
        </w:tc>
        <w:tc>
          <w:tcPr>
            <w:tcW w:w="1443" w:type="dxa"/>
            <w:vAlign w:val="center"/>
          </w:tcPr>
          <w:p w14:paraId="3FEA76C7" w14:textId="77777777" w:rsidR="00310AA7" w:rsidRPr="00EA7405" w:rsidRDefault="00310AA7" w:rsidP="00310AA7">
            <w:pPr>
              <w:spacing w:before="60" w:after="60"/>
              <w:jc w:val="center"/>
              <w:rPr>
                <w:rFonts w:ascii="Arial" w:eastAsia="Century Gothic" w:hAnsi="Arial" w:cs="Arial"/>
              </w:rPr>
            </w:pPr>
            <w:r w:rsidRPr="00EA7405">
              <w:rPr>
                <w:rFonts w:ascii="Arial" w:eastAsia="Century Gothic" w:hAnsi="Arial" w:cs="Arial"/>
                <w:sz w:val="20"/>
                <w:szCs w:val="20"/>
              </w:rPr>
              <w:t>July 2025</w:t>
            </w:r>
          </w:p>
        </w:tc>
      </w:tr>
      <w:tr w:rsidR="00310AA7" w:rsidRPr="00EA7405" w14:paraId="455C32F7" w14:textId="77777777" w:rsidTr="00310AA7">
        <w:trPr>
          <w:trHeight w:val="341"/>
        </w:trPr>
        <w:tc>
          <w:tcPr>
            <w:tcW w:w="7601" w:type="dxa"/>
            <w:gridSpan w:val="2"/>
            <w:vAlign w:val="center"/>
          </w:tcPr>
          <w:p w14:paraId="2357549E" w14:textId="77777777" w:rsidR="00310AA7" w:rsidRPr="00EA7405" w:rsidRDefault="00310AA7" w:rsidP="00310AA7">
            <w:pPr>
              <w:ind w:left="378" w:firstLine="360"/>
              <w:jc w:val="center"/>
              <w:rPr>
                <w:rFonts w:ascii="Arial" w:eastAsia="Century Gothic" w:hAnsi="Arial" w:cs="Arial"/>
                <w:sz w:val="32"/>
                <w:szCs w:val="32"/>
              </w:rPr>
            </w:pPr>
            <w:r w:rsidRPr="00EA7405">
              <w:rPr>
                <w:rFonts w:ascii="Arial" w:eastAsia="Century Gothic" w:hAnsi="Arial" w:cs="Arial"/>
                <w:b/>
                <w:sz w:val="32"/>
                <w:szCs w:val="32"/>
              </w:rPr>
              <w:t>RESEARCH TOPIC PROPOSAL FORM</w:t>
            </w:r>
          </w:p>
        </w:tc>
        <w:tc>
          <w:tcPr>
            <w:tcW w:w="1443" w:type="dxa"/>
            <w:vAlign w:val="center"/>
          </w:tcPr>
          <w:p w14:paraId="6855F9C7" w14:textId="1DA28349" w:rsidR="00310AA7" w:rsidRPr="00EA7405" w:rsidRDefault="00310AA7" w:rsidP="00322C06">
            <w:pPr>
              <w:rPr>
                <w:rFonts w:ascii="Arial" w:eastAsia="Century Gothic" w:hAnsi="Arial" w:cs="Arial"/>
              </w:rPr>
            </w:pPr>
            <w:r w:rsidRPr="00EA7405">
              <w:rPr>
                <w:rFonts w:ascii="Arial" w:eastAsia="Century Gothic" w:hAnsi="Arial" w:cs="Arial"/>
              </w:rPr>
              <w:t xml:space="preserve">Page </w:t>
            </w:r>
            <w:r w:rsidRPr="00EA7405">
              <w:rPr>
                <w:rFonts w:ascii="Arial" w:eastAsia="Century Gothic" w:hAnsi="Arial" w:cs="Arial"/>
              </w:rPr>
              <w:fldChar w:fldCharType="begin"/>
            </w:r>
            <w:r w:rsidRPr="00EA7405">
              <w:rPr>
                <w:rFonts w:ascii="Arial" w:eastAsia="Century Gothic" w:hAnsi="Arial" w:cs="Arial"/>
              </w:rPr>
              <w:instrText>PAGE</w:instrText>
            </w:r>
            <w:r w:rsidRPr="00EA7405">
              <w:rPr>
                <w:rFonts w:ascii="Arial" w:eastAsia="Century Gothic" w:hAnsi="Arial" w:cs="Arial"/>
              </w:rPr>
              <w:fldChar w:fldCharType="separate"/>
            </w:r>
            <w:r w:rsidRPr="00EA7405">
              <w:rPr>
                <w:rFonts w:ascii="Arial" w:eastAsia="Century Gothic" w:hAnsi="Arial" w:cs="Arial"/>
                <w:noProof/>
              </w:rPr>
              <w:t>1</w:t>
            </w:r>
            <w:r w:rsidRPr="00EA7405">
              <w:rPr>
                <w:rFonts w:ascii="Arial" w:eastAsia="Century Gothic" w:hAnsi="Arial" w:cs="Arial"/>
              </w:rPr>
              <w:fldChar w:fldCharType="end"/>
            </w:r>
            <w:r w:rsidRPr="00EA7405">
              <w:rPr>
                <w:rFonts w:ascii="Arial" w:eastAsia="Century Gothic" w:hAnsi="Arial" w:cs="Arial"/>
              </w:rPr>
              <w:t xml:space="preserve"> of </w:t>
            </w:r>
            <w:r w:rsidR="00322C06" w:rsidRPr="00EA7405">
              <w:rPr>
                <w:rFonts w:ascii="Arial" w:eastAsia="Century Gothic" w:hAnsi="Arial" w:cs="Arial"/>
              </w:rPr>
              <w:t>2</w:t>
            </w:r>
          </w:p>
        </w:tc>
      </w:tr>
      <w:tr w:rsidR="00310AA7" w:rsidRPr="00EA7405" w14:paraId="22D5019A" w14:textId="77777777" w:rsidTr="00310AA7">
        <w:trPr>
          <w:trHeight w:val="77"/>
        </w:trPr>
        <w:tc>
          <w:tcPr>
            <w:tcW w:w="7601" w:type="dxa"/>
            <w:gridSpan w:val="2"/>
            <w:vAlign w:val="center"/>
          </w:tcPr>
          <w:p w14:paraId="7D1C083E" w14:textId="77777777" w:rsidR="00310AA7" w:rsidRPr="00EA7405" w:rsidRDefault="00310AA7" w:rsidP="00310AA7">
            <w:pPr>
              <w:ind w:left="378" w:firstLine="360"/>
              <w:jc w:val="center"/>
              <w:rPr>
                <w:rFonts w:ascii="Arial" w:eastAsia="Century Gothic" w:hAnsi="Arial" w:cs="Arial"/>
                <w:b/>
                <w:sz w:val="32"/>
                <w:szCs w:val="32"/>
              </w:rPr>
            </w:pPr>
          </w:p>
        </w:tc>
        <w:tc>
          <w:tcPr>
            <w:tcW w:w="1443" w:type="dxa"/>
            <w:vAlign w:val="center"/>
          </w:tcPr>
          <w:p w14:paraId="37751C8C" w14:textId="77777777" w:rsidR="00310AA7" w:rsidRPr="00EA7405" w:rsidRDefault="00310AA7" w:rsidP="00310AA7">
            <w:pPr>
              <w:ind w:left="378" w:firstLine="360"/>
              <w:jc w:val="center"/>
              <w:rPr>
                <w:rFonts w:ascii="Arial" w:eastAsia="Century Gothic" w:hAnsi="Arial" w:cs="Arial"/>
              </w:rPr>
            </w:pPr>
          </w:p>
        </w:tc>
      </w:tr>
    </w:tbl>
    <w:bookmarkEnd w:id="90"/>
    <w:p w14:paraId="1938680B" w14:textId="05F17670" w:rsidR="00150D7A" w:rsidRPr="00EA7405" w:rsidRDefault="00150D7A" w:rsidP="00F55DAC">
      <w:pPr>
        <w:spacing w:line="480" w:lineRule="auto"/>
        <w:ind w:left="720" w:right="1230" w:firstLine="720"/>
        <w:jc w:val="center"/>
        <w:rPr>
          <w:rFonts w:ascii="Arial" w:hAnsi="Arial" w:cs="Arial"/>
          <w:b/>
          <w:bCs/>
          <w:noProof/>
          <w:sz w:val="24"/>
          <w:szCs w:val="24"/>
        </w:rPr>
      </w:pPr>
      <w:r w:rsidRPr="00EA7405">
        <w:rPr>
          <w:rFonts w:ascii="Arial" w:hAnsi="Arial" w:cs="Arial"/>
          <w:b/>
          <w:bCs/>
          <w:noProof/>
          <w:sz w:val="24"/>
          <w:szCs w:val="24"/>
        </w:rPr>
        <w:t>Research Topic Proposal Form</w:t>
      </w:r>
    </w:p>
    <w:p w14:paraId="1B595B4A" w14:textId="4E0FECFD" w:rsidR="00310AA7" w:rsidRPr="00EA7405" w:rsidRDefault="00310AA7" w:rsidP="00F55DAC">
      <w:pPr>
        <w:spacing w:line="480" w:lineRule="auto"/>
        <w:ind w:left="720" w:right="1230" w:firstLine="720"/>
        <w:jc w:val="center"/>
        <w:rPr>
          <w:rFonts w:ascii="Arial" w:hAnsi="Arial" w:cs="Arial"/>
          <w:b/>
          <w:bCs/>
          <w:noProof/>
          <w:sz w:val="24"/>
          <w:szCs w:val="24"/>
        </w:rPr>
      </w:pPr>
    </w:p>
    <w:p w14:paraId="54038E36" w14:textId="77777777" w:rsidR="00310AA7" w:rsidRPr="00EA7405" w:rsidRDefault="00310AA7" w:rsidP="00F55DAC">
      <w:pPr>
        <w:spacing w:line="480" w:lineRule="auto"/>
        <w:ind w:left="720" w:right="1230" w:firstLine="720"/>
        <w:jc w:val="center"/>
        <w:rPr>
          <w:rFonts w:ascii="Arial" w:hAnsi="Arial" w:cs="Arial"/>
          <w:b/>
          <w:bCs/>
          <w:noProof/>
          <w:sz w:val="24"/>
          <w:szCs w:val="24"/>
        </w:rPr>
      </w:pPr>
    </w:p>
    <w:tbl>
      <w:tblPr>
        <w:tblW w:w="9265"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2139"/>
        <w:gridCol w:w="1782"/>
        <w:gridCol w:w="2914"/>
      </w:tblGrid>
      <w:tr w:rsidR="00841AD4" w:rsidRPr="00EA7405" w14:paraId="43203575" w14:textId="77777777" w:rsidTr="00841AD4">
        <w:tc>
          <w:tcPr>
            <w:tcW w:w="2430" w:type="dxa"/>
            <w:shd w:val="clear" w:color="auto" w:fill="E5B9B7"/>
          </w:tcPr>
          <w:p w14:paraId="2C1B2490"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Name of Student</w:t>
            </w:r>
          </w:p>
        </w:tc>
        <w:tc>
          <w:tcPr>
            <w:tcW w:w="6835" w:type="dxa"/>
            <w:gridSpan w:val="3"/>
          </w:tcPr>
          <w:p w14:paraId="4D93A083" w14:textId="77777777" w:rsidR="00F55DAC" w:rsidRPr="00EA7405" w:rsidRDefault="00F55DAC" w:rsidP="00F55DAC">
            <w:pPr>
              <w:rPr>
                <w:rFonts w:ascii="Arial" w:hAnsi="Arial" w:cs="Arial"/>
                <w:sz w:val="24"/>
                <w:szCs w:val="24"/>
              </w:rPr>
            </w:pPr>
            <w:r w:rsidRPr="00EA7405">
              <w:rPr>
                <w:rFonts w:ascii="Arial" w:hAnsi="Arial" w:cs="Arial"/>
                <w:sz w:val="24"/>
                <w:szCs w:val="24"/>
              </w:rPr>
              <w:t xml:space="preserve">De Torres, Jersey </w:t>
            </w:r>
          </w:p>
          <w:p w14:paraId="33819416" w14:textId="77777777" w:rsidR="00F55DAC" w:rsidRPr="00EA7405" w:rsidRDefault="00F55DAC" w:rsidP="00F55DAC">
            <w:pPr>
              <w:rPr>
                <w:rFonts w:ascii="Arial" w:hAnsi="Arial" w:cs="Arial"/>
                <w:sz w:val="24"/>
                <w:szCs w:val="24"/>
              </w:rPr>
            </w:pPr>
            <w:r w:rsidRPr="00EA7405">
              <w:rPr>
                <w:rFonts w:ascii="Arial" w:hAnsi="Arial" w:cs="Arial"/>
                <w:sz w:val="24"/>
                <w:szCs w:val="24"/>
              </w:rPr>
              <w:t xml:space="preserve">Flores, Isaac Vince </w:t>
            </w:r>
          </w:p>
          <w:p w14:paraId="519102AB" w14:textId="4CC642CC" w:rsidR="00841AD4" w:rsidRPr="00EA7405" w:rsidRDefault="00F55DAC" w:rsidP="00F55DAC">
            <w:pPr>
              <w:rPr>
                <w:rFonts w:ascii="Arial" w:hAnsi="Arial" w:cs="Arial"/>
                <w:sz w:val="24"/>
                <w:szCs w:val="24"/>
              </w:rPr>
            </w:pPr>
            <w:r w:rsidRPr="00EA7405">
              <w:rPr>
                <w:rFonts w:ascii="Arial" w:hAnsi="Arial" w:cs="Arial"/>
                <w:sz w:val="24"/>
                <w:szCs w:val="24"/>
              </w:rPr>
              <w:t xml:space="preserve">Ramos, </w:t>
            </w:r>
            <w:proofErr w:type="spellStart"/>
            <w:r w:rsidRPr="00EA7405">
              <w:rPr>
                <w:rFonts w:ascii="Arial" w:hAnsi="Arial" w:cs="Arial"/>
                <w:sz w:val="24"/>
                <w:szCs w:val="24"/>
              </w:rPr>
              <w:t>Johnlery</w:t>
            </w:r>
            <w:proofErr w:type="spellEnd"/>
            <w:r w:rsidRPr="00EA7405">
              <w:rPr>
                <w:rFonts w:ascii="Arial" w:hAnsi="Arial" w:cs="Arial"/>
                <w:sz w:val="24"/>
                <w:szCs w:val="24"/>
              </w:rPr>
              <w:t xml:space="preserve"> </w:t>
            </w:r>
          </w:p>
        </w:tc>
      </w:tr>
      <w:tr w:rsidR="00841AD4" w:rsidRPr="00EA7405" w14:paraId="4E7BD9F8" w14:textId="77777777" w:rsidTr="00841AD4">
        <w:tc>
          <w:tcPr>
            <w:tcW w:w="2430" w:type="dxa"/>
            <w:shd w:val="clear" w:color="auto" w:fill="E5B9B7"/>
          </w:tcPr>
          <w:p w14:paraId="45AFB374"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USN</w:t>
            </w:r>
          </w:p>
        </w:tc>
        <w:tc>
          <w:tcPr>
            <w:tcW w:w="2139" w:type="dxa"/>
          </w:tcPr>
          <w:p w14:paraId="00843CD7" w14:textId="7BB217B1" w:rsidR="00841AD4" w:rsidRPr="00EA7405" w:rsidRDefault="00640B0D"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21007064810</w:t>
            </w:r>
          </w:p>
          <w:p w14:paraId="7A6C981A" w14:textId="77777777" w:rsidR="00640B0D" w:rsidRPr="00EA7405" w:rsidRDefault="00640B0D"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2001800100</w:t>
            </w:r>
          </w:p>
          <w:p w14:paraId="70D787EA" w14:textId="46D17154" w:rsidR="00841AD4" w:rsidRPr="00EA7405" w:rsidRDefault="00640B0D"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19003436600</w:t>
            </w:r>
          </w:p>
        </w:tc>
        <w:tc>
          <w:tcPr>
            <w:tcW w:w="1782" w:type="dxa"/>
            <w:shd w:val="clear" w:color="auto" w:fill="E5B9B7"/>
          </w:tcPr>
          <w:p w14:paraId="1785FD7E"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Program</w:t>
            </w:r>
          </w:p>
        </w:tc>
        <w:tc>
          <w:tcPr>
            <w:tcW w:w="2914" w:type="dxa"/>
          </w:tcPr>
          <w:p w14:paraId="0A5A8A64" w14:textId="43230DF3" w:rsidR="00841AD4" w:rsidRPr="00EA7405" w:rsidRDefault="007A4723"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Bachelor of Science in Information Technology (BSIT)</w:t>
            </w:r>
          </w:p>
        </w:tc>
      </w:tr>
    </w:tbl>
    <w:p w14:paraId="0065EF6A" w14:textId="77777777" w:rsidR="00841AD4" w:rsidRPr="00EA7405" w:rsidRDefault="00841AD4" w:rsidP="00841AD4">
      <w:pPr>
        <w:widowControl/>
        <w:rPr>
          <w:rFonts w:ascii="Arial" w:eastAsia="Calibri" w:hAnsi="Arial" w:cs="Arial"/>
          <w:lang w:eastAsia="en-US"/>
        </w:rPr>
      </w:pPr>
    </w:p>
    <w:tbl>
      <w:tblPr>
        <w:tblW w:w="9265"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115"/>
      </w:tblGrid>
      <w:tr w:rsidR="00841AD4" w:rsidRPr="00EA7405" w14:paraId="31C6DCB0" w14:textId="77777777" w:rsidTr="00841AD4">
        <w:tc>
          <w:tcPr>
            <w:tcW w:w="3150" w:type="dxa"/>
            <w:shd w:val="clear" w:color="auto" w:fill="E5B9B7"/>
          </w:tcPr>
          <w:p w14:paraId="619E73B2"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Proposed Title</w:t>
            </w:r>
          </w:p>
          <w:p w14:paraId="16C96ABB" w14:textId="77777777" w:rsidR="00841AD4" w:rsidRPr="00EA7405" w:rsidRDefault="00841AD4" w:rsidP="00841AD4">
            <w:pPr>
              <w:widowControl/>
              <w:spacing w:before="60" w:after="60"/>
              <w:rPr>
                <w:rFonts w:ascii="Arial" w:eastAsia="Century Gothic" w:hAnsi="Arial" w:cs="Arial"/>
                <w:lang w:eastAsia="en-US"/>
              </w:rPr>
            </w:pPr>
          </w:p>
        </w:tc>
        <w:tc>
          <w:tcPr>
            <w:tcW w:w="6115" w:type="dxa"/>
          </w:tcPr>
          <w:p w14:paraId="73DEDF48" w14:textId="77777777" w:rsidR="007A4723" w:rsidRPr="00EA7405" w:rsidRDefault="007A4723" w:rsidP="007A4723">
            <w:pPr>
              <w:widowControl/>
              <w:spacing w:before="60" w:after="60"/>
              <w:rPr>
                <w:rFonts w:ascii="Arial" w:eastAsia="Century Gothic" w:hAnsi="Arial" w:cs="Arial"/>
                <w:lang w:eastAsia="en-US"/>
              </w:rPr>
            </w:pPr>
            <w:r w:rsidRPr="00EA7405">
              <w:rPr>
                <w:rFonts w:ascii="Arial" w:eastAsia="Century Gothic" w:hAnsi="Arial" w:cs="Arial"/>
                <w:lang w:eastAsia="en-US"/>
              </w:rPr>
              <w:t xml:space="preserve">Celebrity Styles Hair Salon Management: For Scheduling, </w:t>
            </w:r>
          </w:p>
          <w:p w14:paraId="48103B7C" w14:textId="4828B1C9" w:rsidR="00841AD4" w:rsidRPr="00EA7405" w:rsidRDefault="007A4723" w:rsidP="007A4723">
            <w:pPr>
              <w:widowControl/>
              <w:spacing w:before="60" w:after="60"/>
              <w:rPr>
                <w:rFonts w:ascii="Arial" w:eastAsia="Century Gothic" w:hAnsi="Arial" w:cs="Arial"/>
                <w:lang w:eastAsia="en-US"/>
              </w:rPr>
            </w:pPr>
            <w:r w:rsidRPr="00EA7405">
              <w:rPr>
                <w:rFonts w:ascii="Arial" w:eastAsia="Century Gothic" w:hAnsi="Arial" w:cs="Arial"/>
                <w:lang w:eastAsia="en-US"/>
              </w:rPr>
              <w:t>Employee Management, and Inventory Control</w:t>
            </w:r>
          </w:p>
        </w:tc>
      </w:tr>
      <w:tr w:rsidR="00841AD4" w:rsidRPr="00EA7405" w14:paraId="7DBCE5C9" w14:textId="77777777" w:rsidTr="00841AD4">
        <w:trPr>
          <w:trHeight w:val="638"/>
        </w:trPr>
        <w:tc>
          <w:tcPr>
            <w:tcW w:w="3150" w:type="dxa"/>
            <w:shd w:val="clear" w:color="auto" w:fill="E5B9B7"/>
          </w:tcPr>
          <w:p w14:paraId="350D2135"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Area of Investigation</w:t>
            </w:r>
          </w:p>
        </w:tc>
        <w:tc>
          <w:tcPr>
            <w:tcW w:w="6115" w:type="dxa"/>
          </w:tcPr>
          <w:p w14:paraId="53BFBCDA" w14:textId="18916AB4" w:rsidR="00841AD4" w:rsidRPr="00EA7405" w:rsidRDefault="00EF5A54" w:rsidP="00EF21D9">
            <w:pPr>
              <w:pStyle w:val="NormalWeb"/>
              <w:rPr>
                <w:rFonts w:ascii="Arial" w:hAnsi="Arial" w:cs="Arial"/>
                <w:sz w:val="22"/>
                <w:szCs w:val="22"/>
              </w:rPr>
            </w:pPr>
            <w:r w:rsidRPr="00EA7405">
              <w:rPr>
                <w:rFonts w:ascii="Arial" w:hAnsi="Arial" w:cs="Arial"/>
                <w:sz w:val="22"/>
                <w:szCs w:val="22"/>
              </w:rPr>
              <w:t xml:space="preserve">Web-based system, Salon management, Appointment </w:t>
            </w:r>
            <w:proofErr w:type="gramStart"/>
            <w:r w:rsidRPr="00EA7405">
              <w:rPr>
                <w:rFonts w:ascii="Arial" w:hAnsi="Arial" w:cs="Arial"/>
                <w:sz w:val="22"/>
                <w:szCs w:val="22"/>
              </w:rPr>
              <w:t>scheduling,  Operational</w:t>
            </w:r>
            <w:proofErr w:type="gramEnd"/>
            <w:r w:rsidRPr="00EA7405">
              <w:rPr>
                <w:rFonts w:ascii="Arial" w:hAnsi="Arial" w:cs="Arial"/>
                <w:sz w:val="22"/>
                <w:szCs w:val="22"/>
              </w:rPr>
              <w:t xml:space="preserve"> efficiency, Manual process, Automation, Customer satisfaction, Batangas salon</w:t>
            </w:r>
          </w:p>
        </w:tc>
      </w:tr>
      <w:tr w:rsidR="00841AD4" w:rsidRPr="00EA7405" w14:paraId="162D00D1" w14:textId="77777777" w:rsidTr="00841AD4">
        <w:trPr>
          <w:trHeight w:val="818"/>
        </w:trPr>
        <w:tc>
          <w:tcPr>
            <w:tcW w:w="3150" w:type="dxa"/>
            <w:shd w:val="clear" w:color="auto" w:fill="E5B9B7"/>
          </w:tcPr>
          <w:p w14:paraId="52C8541E"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Reasons for Choice of Project</w:t>
            </w:r>
          </w:p>
        </w:tc>
        <w:tc>
          <w:tcPr>
            <w:tcW w:w="6115" w:type="dxa"/>
          </w:tcPr>
          <w:p w14:paraId="6A4FE5BA" w14:textId="21AD84F1" w:rsidR="00841AD4" w:rsidRPr="00EA7405" w:rsidRDefault="00640B0D"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 xml:space="preserve">Because the study </w:t>
            </w:r>
            <w:proofErr w:type="gramStart"/>
            <w:r w:rsidRPr="00EA7405">
              <w:rPr>
                <w:rFonts w:ascii="Arial" w:eastAsia="Century Gothic" w:hAnsi="Arial" w:cs="Arial"/>
                <w:lang w:eastAsia="en-US"/>
              </w:rPr>
              <w:t>focus</w:t>
            </w:r>
            <w:proofErr w:type="gramEnd"/>
            <w:r w:rsidRPr="00EA7405">
              <w:rPr>
                <w:rFonts w:ascii="Arial" w:eastAsia="Century Gothic" w:hAnsi="Arial" w:cs="Arial"/>
                <w:lang w:eastAsia="en-US"/>
              </w:rPr>
              <w:t xml:space="preserve"> to have an better customer satisfaction and fast and more accurate transaction</w:t>
            </w:r>
          </w:p>
        </w:tc>
      </w:tr>
      <w:tr w:rsidR="00841AD4" w:rsidRPr="00EA7405" w14:paraId="56DC8447" w14:textId="77777777" w:rsidTr="00841AD4">
        <w:trPr>
          <w:trHeight w:val="602"/>
        </w:trPr>
        <w:tc>
          <w:tcPr>
            <w:tcW w:w="3150" w:type="dxa"/>
            <w:shd w:val="clear" w:color="auto" w:fill="E5B9B7"/>
          </w:tcPr>
          <w:p w14:paraId="57850926"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Importance of the Study</w:t>
            </w:r>
          </w:p>
        </w:tc>
        <w:tc>
          <w:tcPr>
            <w:tcW w:w="6115" w:type="dxa"/>
          </w:tcPr>
          <w:p w14:paraId="25BCCBA0" w14:textId="595E90ED" w:rsidR="00841AD4" w:rsidRPr="00EA7405" w:rsidRDefault="00EF5A54" w:rsidP="002E687F">
            <w:pPr>
              <w:pStyle w:val="NormalWeb"/>
              <w:rPr>
                <w:rFonts w:ascii="Arial" w:hAnsi="Arial" w:cs="Arial"/>
                <w:sz w:val="22"/>
                <w:szCs w:val="22"/>
              </w:rPr>
            </w:pPr>
            <w:r w:rsidRPr="00EA7405">
              <w:rPr>
                <w:rFonts w:ascii="Arial" w:hAnsi="Arial" w:cs="Arial"/>
                <w:sz w:val="22"/>
                <w:szCs w:val="22"/>
              </w:rPr>
              <w:t>Digital transformation, Customer experience, Online booking, Inventory management, Employee scheduling, Error reduction, Business efficiency, Strategic growth, Data management, IT research</w:t>
            </w:r>
          </w:p>
        </w:tc>
      </w:tr>
      <w:tr w:rsidR="00841AD4" w:rsidRPr="00EA7405" w14:paraId="38C4C707" w14:textId="77777777" w:rsidTr="00841AD4">
        <w:trPr>
          <w:trHeight w:val="530"/>
        </w:trPr>
        <w:tc>
          <w:tcPr>
            <w:tcW w:w="3150" w:type="dxa"/>
            <w:shd w:val="clear" w:color="auto" w:fill="E5B9B7"/>
          </w:tcPr>
          <w:p w14:paraId="64CB78C0" w14:textId="77777777" w:rsidR="00841AD4" w:rsidRPr="00EA7405" w:rsidRDefault="00841AD4" w:rsidP="00841AD4">
            <w:pPr>
              <w:widowControl/>
              <w:spacing w:before="60" w:after="60"/>
              <w:rPr>
                <w:rFonts w:ascii="Arial" w:eastAsia="Century Gothic" w:hAnsi="Arial" w:cs="Arial"/>
                <w:lang w:eastAsia="en-US"/>
              </w:rPr>
            </w:pPr>
            <w:r w:rsidRPr="00EA7405">
              <w:rPr>
                <w:rFonts w:ascii="Arial" w:eastAsia="Century Gothic" w:hAnsi="Arial" w:cs="Arial"/>
                <w:lang w:eastAsia="en-US"/>
              </w:rPr>
              <w:t>Target Users/Beneficiary</w:t>
            </w:r>
          </w:p>
        </w:tc>
        <w:tc>
          <w:tcPr>
            <w:tcW w:w="6115" w:type="dxa"/>
          </w:tcPr>
          <w:p w14:paraId="0A74AAB0" w14:textId="79FDEFFA" w:rsidR="002E687F" w:rsidRPr="00EA7405" w:rsidRDefault="00640B0D" w:rsidP="00640B0D">
            <w:pPr>
              <w:widowControl/>
              <w:spacing w:before="60" w:after="60"/>
              <w:rPr>
                <w:rFonts w:ascii="Arial" w:eastAsia="Century Gothic" w:hAnsi="Arial" w:cs="Arial"/>
                <w:lang w:eastAsia="en-US"/>
              </w:rPr>
            </w:pPr>
            <w:proofErr w:type="gramStart"/>
            <w:r w:rsidRPr="00EA7405">
              <w:rPr>
                <w:rFonts w:ascii="Arial" w:eastAsia="Century Gothic" w:hAnsi="Arial" w:cs="Arial"/>
                <w:lang w:eastAsia="en-US"/>
              </w:rPr>
              <w:t>salon ,</w:t>
            </w:r>
            <w:proofErr w:type="gramEnd"/>
            <w:r w:rsidRPr="00EA7405">
              <w:rPr>
                <w:rFonts w:ascii="Arial" w:eastAsia="Century Gothic" w:hAnsi="Arial" w:cs="Arial"/>
                <w:lang w:eastAsia="en-US"/>
              </w:rPr>
              <w:t xml:space="preserve"> client , and employee</w:t>
            </w:r>
          </w:p>
        </w:tc>
      </w:tr>
      <w:tr w:rsidR="00841AD4" w:rsidRPr="00EA7405" w14:paraId="04858944" w14:textId="77777777" w:rsidTr="00841AD4">
        <w:trPr>
          <w:trHeight w:val="980"/>
        </w:trPr>
        <w:tc>
          <w:tcPr>
            <w:tcW w:w="3150" w:type="dxa"/>
            <w:shd w:val="clear" w:color="auto" w:fill="E5B9B7"/>
          </w:tcPr>
          <w:p w14:paraId="70142E02" w14:textId="77777777" w:rsidR="00841AD4" w:rsidRPr="00EA7405" w:rsidRDefault="00841AD4" w:rsidP="00841AD4">
            <w:pPr>
              <w:widowControl/>
              <w:spacing w:before="60" w:after="60"/>
              <w:rPr>
                <w:rFonts w:ascii="Arial" w:eastAsia="Century Gothic" w:hAnsi="Arial" w:cs="Arial"/>
                <w:lang w:eastAsia="en-US"/>
              </w:rPr>
            </w:pPr>
            <w:bookmarkStart w:id="91" w:name="_Hlk203097548"/>
            <w:r w:rsidRPr="00EA7405">
              <w:rPr>
                <w:rFonts w:ascii="Arial" w:eastAsia="Century Gothic" w:hAnsi="Arial" w:cs="Arial"/>
                <w:lang w:eastAsia="en-US"/>
              </w:rPr>
              <w:t>Similarity with any Previous Study/Project</w:t>
            </w:r>
          </w:p>
          <w:p w14:paraId="5135F418" w14:textId="77777777" w:rsidR="00841AD4" w:rsidRPr="00EA7405" w:rsidRDefault="00841AD4" w:rsidP="00841AD4">
            <w:pPr>
              <w:widowControl/>
              <w:spacing w:before="60" w:after="60"/>
              <w:rPr>
                <w:rFonts w:ascii="Arial" w:eastAsia="Century Gothic" w:hAnsi="Arial" w:cs="Arial"/>
                <w:lang w:eastAsia="en-US"/>
              </w:rPr>
            </w:pPr>
          </w:p>
        </w:tc>
        <w:tc>
          <w:tcPr>
            <w:tcW w:w="6115" w:type="dxa"/>
          </w:tcPr>
          <w:p w14:paraId="171DB15E" w14:textId="77777777" w:rsidR="00841AD4" w:rsidRDefault="00EF5A54" w:rsidP="003A414C">
            <w:pPr>
              <w:pStyle w:val="NormalWeb"/>
              <w:rPr>
                <w:rFonts w:ascii="Arial" w:hAnsi="Arial" w:cs="Arial"/>
                <w:sz w:val="22"/>
                <w:szCs w:val="22"/>
              </w:rPr>
            </w:pPr>
            <w:bookmarkStart w:id="92" w:name="_heading=h.bdqzc6vf1pk5" w:colFirst="0" w:colLast="0"/>
            <w:bookmarkEnd w:id="92"/>
            <w:r w:rsidRPr="00EA7405">
              <w:rPr>
                <w:rFonts w:ascii="Arial" w:hAnsi="Arial" w:cs="Arial"/>
                <w:sz w:val="22"/>
                <w:szCs w:val="22"/>
              </w:rPr>
              <w:t xml:space="preserve">ALMA system, Salon </w:t>
            </w:r>
            <w:proofErr w:type="spellStart"/>
            <w:r w:rsidRPr="00EA7405">
              <w:rPr>
                <w:rFonts w:ascii="Arial" w:hAnsi="Arial" w:cs="Arial"/>
                <w:sz w:val="22"/>
                <w:szCs w:val="22"/>
              </w:rPr>
              <w:t>Chami</w:t>
            </w:r>
            <w:proofErr w:type="spellEnd"/>
            <w:r w:rsidRPr="00EA7405">
              <w:rPr>
                <w:rFonts w:ascii="Arial" w:hAnsi="Arial" w:cs="Arial"/>
                <w:sz w:val="22"/>
                <w:szCs w:val="22"/>
              </w:rPr>
              <w:t xml:space="preserve"> system, Beautify system, Appointment automation</w:t>
            </w:r>
          </w:p>
          <w:p w14:paraId="1DE20FD1" w14:textId="1DB72BF2" w:rsidR="003A414C" w:rsidRPr="00EA7405" w:rsidRDefault="003A414C" w:rsidP="003A414C">
            <w:pPr>
              <w:pStyle w:val="NormalWeb"/>
              <w:rPr>
                <w:rFonts w:ascii="Arial" w:hAnsi="Arial" w:cs="Arial"/>
                <w:sz w:val="22"/>
                <w:szCs w:val="22"/>
              </w:rPr>
            </w:pPr>
          </w:p>
        </w:tc>
      </w:tr>
    </w:tbl>
    <w:bookmarkEnd w:id="91"/>
    <w:p w14:paraId="407A55D0" w14:textId="2B432D0D" w:rsidR="00841AD4" w:rsidRPr="00EA7405" w:rsidRDefault="002E687F" w:rsidP="002E687F">
      <w:pPr>
        <w:widowControl/>
        <w:ind w:left="1440"/>
        <w:rPr>
          <w:rFonts w:ascii="Arial" w:eastAsia="Calibri" w:hAnsi="Arial" w:cs="Arial"/>
          <w:lang w:eastAsia="en-US"/>
        </w:rPr>
      </w:pPr>
      <w:r w:rsidRPr="00EA7405">
        <w:rPr>
          <w:rFonts w:ascii="Arial" w:eastAsia="Calibri" w:hAnsi="Arial" w:cs="Arial"/>
          <w:noProof/>
        </w:rPr>
        <w:drawing>
          <wp:inline distT="0" distB="0" distL="0" distR="0" wp14:anchorId="676321AF" wp14:editId="3D977542">
            <wp:extent cx="6003742" cy="3021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13185" cy="342887"/>
                    </a:xfrm>
                    <a:prstGeom prst="rect">
                      <a:avLst/>
                    </a:prstGeom>
                    <a:noFill/>
                    <a:ln>
                      <a:noFill/>
                    </a:ln>
                  </pic:spPr>
                </pic:pic>
              </a:graphicData>
            </a:graphic>
          </wp:inline>
        </w:drawing>
      </w:r>
    </w:p>
    <w:p w14:paraId="0D305175" w14:textId="77777777" w:rsidR="00841AD4" w:rsidRPr="00EA7405" w:rsidRDefault="00841AD4" w:rsidP="00841AD4">
      <w:pPr>
        <w:widowControl/>
        <w:rPr>
          <w:rFonts w:ascii="Arial" w:eastAsia="Calibri" w:hAnsi="Arial" w:cs="Arial"/>
          <w:lang w:eastAsia="en-US"/>
        </w:rPr>
      </w:pPr>
    </w:p>
    <w:tbl>
      <w:tblPr>
        <w:tblpPr w:leftFromText="180" w:rightFromText="180" w:vertAnchor="text" w:horzAnchor="page" w:tblpX="1796" w:tblpY="381"/>
        <w:tblW w:w="9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0"/>
        <w:gridCol w:w="2121"/>
        <w:gridCol w:w="1443"/>
      </w:tblGrid>
      <w:tr w:rsidR="00EE5282" w:rsidRPr="00EA7405" w14:paraId="477B4C0B" w14:textId="77777777" w:rsidTr="00E4618C">
        <w:trPr>
          <w:trHeight w:val="280"/>
        </w:trPr>
        <w:tc>
          <w:tcPr>
            <w:tcW w:w="5480" w:type="dxa"/>
            <w:vMerge w:val="restart"/>
            <w:vAlign w:val="center"/>
          </w:tcPr>
          <w:p w14:paraId="5D7D65A4" w14:textId="543B50A9" w:rsidR="00EE5282" w:rsidRPr="00EA7405" w:rsidRDefault="00EE5282" w:rsidP="00EE5282">
            <w:pPr>
              <w:spacing w:before="60" w:after="60"/>
              <w:jc w:val="center"/>
              <w:rPr>
                <w:rFonts w:ascii="Arial" w:eastAsia="Century Gothic" w:hAnsi="Arial" w:cs="Arial"/>
              </w:rPr>
            </w:pPr>
            <w:r w:rsidRPr="00EA7405">
              <w:rPr>
                <w:rFonts w:ascii="Arial" w:eastAsia="Century Gothic" w:hAnsi="Arial" w:cs="Arial"/>
                <w:noProof/>
              </w:rPr>
              <w:lastRenderedPageBreak/>
              <w:drawing>
                <wp:anchor distT="0" distB="0" distL="114300" distR="114300" simplePos="0" relativeHeight="251664384" behindDoc="0" locked="0" layoutInCell="1" allowOverlap="1" wp14:anchorId="0292348C" wp14:editId="3DF68779">
                  <wp:simplePos x="0" y="0"/>
                  <wp:positionH relativeFrom="column">
                    <wp:posOffset>966470</wp:posOffset>
                  </wp:positionH>
                  <wp:positionV relativeFrom="paragraph">
                    <wp:posOffset>-501015</wp:posOffset>
                  </wp:positionV>
                  <wp:extent cx="1276350" cy="655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2209" r="7492"/>
                          <a:stretch/>
                        </pic:blipFill>
                        <pic:spPr bwMode="auto">
                          <a:xfrm>
                            <a:off x="0" y="0"/>
                            <a:ext cx="1276350"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7405">
              <w:rPr>
                <w:rFonts w:ascii="Arial" w:hAnsi="Arial" w:cs="Arial"/>
                <w:b/>
              </w:rPr>
              <w:t>National</w:t>
            </w:r>
            <w:r w:rsidRPr="00EA7405">
              <w:rPr>
                <w:rFonts w:ascii="Arial" w:hAnsi="Arial" w:cs="Arial"/>
                <w:b/>
                <w:spacing w:val="-7"/>
              </w:rPr>
              <w:t xml:space="preserve"> </w:t>
            </w:r>
            <w:r w:rsidRPr="00EA7405">
              <w:rPr>
                <w:rFonts w:ascii="Arial" w:hAnsi="Arial" w:cs="Arial"/>
                <w:b/>
              </w:rPr>
              <w:t>Road,</w:t>
            </w:r>
            <w:r w:rsidRPr="00EA7405">
              <w:rPr>
                <w:rFonts w:ascii="Arial" w:hAnsi="Arial" w:cs="Arial"/>
                <w:b/>
                <w:spacing w:val="-10"/>
              </w:rPr>
              <w:t xml:space="preserve"> </w:t>
            </w:r>
            <w:proofErr w:type="spellStart"/>
            <w:r w:rsidRPr="00EA7405">
              <w:rPr>
                <w:rFonts w:ascii="Arial" w:hAnsi="Arial" w:cs="Arial"/>
                <w:b/>
              </w:rPr>
              <w:t>Bolbok</w:t>
            </w:r>
            <w:proofErr w:type="spellEnd"/>
            <w:r w:rsidRPr="00EA7405">
              <w:rPr>
                <w:rFonts w:ascii="Arial" w:hAnsi="Arial" w:cs="Arial"/>
                <w:b/>
              </w:rPr>
              <w:t>,</w:t>
            </w:r>
            <w:r w:rsidRPr="00EA7405">
              <w:rPr>
                <w:rFonts w:ascii="Arial" w:hAnsi="Arial" w:cs="Arial"/>
                <w:b/>
                <w:spacing w:val="-7"/>
              </w:rPr>
              <w:t xml:space="preserve"> </w:t>
            </w:r>
            <w:r w:rsidRPr="00EA7405">
              <w:rPr>
                <w:rFonts w:ascii="Arial" w:hAnsi="Arial" w:cs="Arial"/>
                <w:b/>
              </w:rPr>
              <w:t>Batangas</w:t>
            </w:r>
            <w:r w:rsidRPr="00EA7405">
              <w:rPr>
                <w:rFonts w:ascii="Arial" w:hAnsi="Arial" w:cs="Arial"/>
                <w:b/>
                <w:spacing w:val="-8"/>
              </w:rPr>
              <w:t xml:space="preserve"> </w:t>
            </w:r>
            <w:r w:rsidRPr="00EA7405">
              <w:rPr>
                <w:rFonts w:ascii="Arial" w:hAnsi="Arial" w:cs="Arial"/>
                <w:b/>
                <w:spacing w:val="-4"/>
              </w:rPr>
              <w:t>City</w:t>
            </w:r>
          </w:p>
        </w:tc>
        <w:tc>
          <w:tcPr>
            <w:tcW w:w="2121" w:type="dxa"/>
          </w:tcPr>
          <w:p w14:paraId="2EB13C77" w14:textId="77777777" w:rsidR="00EE5282" w:rsidRPr="00EA7405" w:rsidRDefault="00EE5282" w:rsidP="00EE5282">
            <w:pPr>
              <w:spacing w:before="60" w:after="60"/>
              <w:rPr>
                <w:rFonts w:ascii="Arial" w:eastAsia="Century Gothic" w:hAnsi="Arial" w:cs="Arial"/>
              </w:rPr>
            </w:pPr>
            <w:r w:rsidRPr="00EA7405">
              <w:rPr>
                <w:rFonts w:ascii="Arial" w:eastAsia="Century Gothic" w:hAnsi="Arial" w:cs="Arial"/>
              </w:rPr>
              <w:t>Doc. No.</w:t>
            </w:r>
          </w:p>
        </w:tc>
        <w:tc>
          <w:tcPr>
            <w:tcW w:w="1443" w:type="dxa"/>
          </w:tcPr>
          <w:p w14:paraId="60696CAE" w14:textId="77777777" w:rsidR="00EE5282" w:rsidRPr="00EA7405" w:rsidRDefault="00EE5282" w:rsidP="00EE5282">
            <w:pPr>
              <w:spacing w:before="60" w:after="60"/>
              <w:jc w:val="center"/>
              <w:rPr>
                <w:rFonts w:ascii="Arial" w:eastAsia="Century Gothic" w:hAnsi="Arial" w:cs="Arial"/>
              </w:rPr>
            </w:pPr>
            <w:r w:rsidRPr="00EA7405">
              <w:rPr>
                <w:rFonts w:ascii="Arial" w:eastAsia="Century Gothic" w:hAnsi="Arial" w:cs="Arial"/>
              </w:rPr>
              <w:t>FR-RES-RTP</w:t>
            </w:r>
          </w:p>
        </w:tc>
      </w:tr>
      <w:tr w:rsidR="00EE5282" w:rsidRPr="00EA7405" w14:paraId="00EDEEB6" w14:textId="77777777" w:rsidTr="00E4618C">
        <w:trPr>
          <w:trHeight w:val="293"/>
        </w:trPr>
        <w:tc>
          <w:tcPr>
            <w:tcW w:w="5480" w:type="dxa"/>
            <w:vMerge/>
            <w:vAlign w:val="center"/>
          </w:tcPr>
          <w:p w14:paraId="60210CFF" w14:textId="77777777" w:rsidR="00EE5282" w:rsidRPr="00EA7405" w:rsidRDefault="00EE5282" w:rsidP="00EE5282">
            <w:pPr>
              <w:pBdr>
                <w:top w:val="nil"/>
                <w:left w:val="nil"/>
                <w:bottom w:val="nil"/>
                <w:right w:val="nil"/>
                <w:between w:val="nil"/>
              </w:pBdr>
              <w:spacing w:line="276" w:lineRule="auto"/>
              <w:rPr>
                <w:rFonts w:ascii="Arial" w:eastAsia="Century Gothic" w:hAnsi="Arial" w:cs="Arial"/>
              </w:rPr>
            </w:pPr>
          </w:p>
        </w:tc>
        <w:tc>
          <w:tcPr>
            <w:tcW w:w="2121" w:type="dxa"/>
          </w:tcPr>
          <w:p w14:paraId="6EFC8C05" w14:textId="77777777" w:rsidR="00EE5282" w:rsidRPr="00EA7405" w:rsidRDefault="00EE5282" w:rsidP="00EE5282">
            <w:pPr>
              <w:spacing w:before="60" w:after="60"/>
              <w:rPr>
                <w:rFonts w:ascii="Arial" w:eastAsia="Century Gothic" w:hAnsi="Arial" w:cs="Arial"/>
              </w:rPr>
            </w:pPr>
            <w:r w:rsidRPr="00EA7405">
              <w:rPr>
                <w:rFonts w:ascii="Arial" w:eastAsia="Century Gothic" w:hAnsi="Arial" w:cs="Arial"/>
              </w:rPr>
              <w:t>Issue No.</w:t>
            </w:r>
          </w:p>
        </w:tc>
        <w:tc>
          <w:tcPr>
            <w:tcW w:w="1443" w:type="dxa"/>
          </w:tcPr>
          <w:p w14:paraId="69947F8B" w14:textId="77777777" w:rsidR="00EE5282" w:rsidRPr="00EA7405" w:rsidRDefault="00EE5282" w:rsidP="00EE5282">
            <w:pPr>
              <w:spacing w:before="60" w:after="60"/>
              <w:jc w:val="center"/>
              <w:rPr>
                <w:rFonts w:ascii="Arial" w:eastAsia="Century Gothic" w:hAnsi="Arial" w:cs="Arial"/>
              </w:rPr>
            </w:pPr>
            <w:r w:rsidRPr="00EA7405">
              <w:rPr>
                <w:rFonts w:ascii="Arial" w:eastAsia="Century Gothic" w:hAnsi="Arial" w:cs="Arial"/>
              </w:rPr>
              <w:t>00</w:t>
            </w:r>
          </w:p>
        </w:tc>
      </w:tr>
      <w:tr w:rsidR="00EE5282" w:rsidRPr="00EA7405" w14:paraId="1F7764C5" w14:textId="77777777" w:rsidTr="00E4618C">
        <w:trPr>
          <w:trHeight w:val="293"/>
        </w:trPr>
        <w:tc>
          <w:tcPr>
            <w:tcW w:w="5480" w:type="dxa"/>
            <w:vMerge/>
            <w:vAlign w:val="center"/>
          </w:tcPr>
          <w:p w14:paraId="42EB6F38" w14:textId="77777777" w:rsidR="00EE5282" w:rsidRPr="00EA7405" w:rsidRDefault="00EE5282" w:rsidP="00EE5282">
            <w:pPr>
              <w:pBdr>
                <w:top w:val="nil"/>
                <w:left w:val="nil"/>
                <w:bottom w:val="nil"/>
                <w:right w:val="nil"/>
                <w:between w:val="nil"/>
              </w:pBdr>
              <w:spacing w:line="276" w:lineRule="auto"/>
              <w:rPr>
                <w:rFonts w:ascii="Arial" w:eastAsia="Century Gothic" w:hAnsi="Arial" w:cs="Arial"/>
              </w:rPr>
            </w:pPr>
          </w:p>
        </w:tc>
        <w:tc>
          <w:tcPr>
            <w:tcW w:w="2121" w:type="dxa"/>
          </w:tcPr>
          <w:p w14:paraId="5D168C89" w14:textId="77777777" w:rsidR="00EE5282" w:rsidRPr="00EA7405" w:rsidRDefault="00EE5282" w:rsidP="00EE5282">
            <w:pPr>
              <w:spacing w:before="60" w:after="60"/>
              <w:rPr>
                <w:rFonts w:ascii="Arial" w:eastAsia="Century Gothic" w:hAnsi="Arial" w:cs="Arial"/>
              </w:rPr>
            </w:pPr>
            <w:r w:rsidRPr="00EA7405">
              <w:rPr>
                <w:rFonts w:ascii="Arial" w:eastAsia="Century Gothic" w:hAnsi="Arial" w:cs="Arial"/>
              </w:rPr>
              <w:t>Revision No.</w:t>
            </w:r>
          </w:p>
        </w:tc>
        <w:tc>
          <w:tcPr>
            <w:tcW w:w="1443" w:type="dxa"/>
          </w:tcPr>
          <w:p w14:paraId="451A5D3A" w14:textId="77777777" w:rsidR="00EE5282" w:rsidRPr="00EA7405" w:rsidRDefault="00EE5282" w:rsidP="00EE5282">
            <w:pPr>
              <w:spacing w:before="60" w:after="60"/>
              <w:jc w:val="center"/>
              <w:rPr>
                <w:rFonts w:ascii="Arial" w:eastAsia="Century Gothic" w:hAnsi="Arial" w:cs="Arial"/>
              </w:rPr>
            </w:pPr>
            <w:r w:rsidRPr="00EA7405">
              <w:rPr>
                <w:rFonts w:ascii="Arial" w:eastAsia="Century Gothic" w:hAnsi="Arial" w:cs="Arial"/>
              </w:rPr>
              <w:t>00</w:t>
            </w:r>
          </w:p>
        </w:tc>
      </w:tr>
      <w:tr w:rsidR="00EE5282" w:rsidRPr="00EA7405" w14:paraId="707FD8F1" w14:textId="77777777" w:rsidTr="00E4618C">
        <w:trPr>
          <w:trHeight w:val="61"/>
        </w:trPr>
        <w:tc>
          <w:tcPr>
            <w:tcW w:w="5480" w:type="dxa"/>
            <w:vAlign w:val="center"/>
          </w:tcPr>
          <w:p w14:paraId="4261A638" w14:textId="4798E506" w:rsidR="00EE5282" w:rsidRPr="00EA7405" w:rsidRDefault="00EE5282" w:rsidP="00EE5282">
            <w:pPr>
              <w:spacing w:before="60" w:after="60"/>
              <w:rPr>
                <w:rFonts w:ascii="Arial" w:eastAsia="Century Gothic" w:hAnsi="Arial" w:cs="Arial"/>
              </w:rPr>
            </w:pPr>
            <w:r w:rsidRPr="00EA7405">
              <w:rPr>
                <w:rFonts w:ascii="Arial" w:eastAsia="Century Gothic" w:hAnsi="Arial" w:cs="Arial"/>
              </w:rPr>
              <w:t>College/Department: BSIT</w:t>
            </w:r>
          </w:p>
        </w:tc>
        <w:tc>
          <w:tcPr>
            <w:tcW w:w="2121" w:type="dxa"/>
            <w:vAlign w:val="center"/>
          </w:tcPr>
          <w:p w14:paraId="37328537" w14:textId="77777777" w:rsidR="00EE5282" w:rsidRPr="00EA7405" w:rsidRDefault="00EE5282" w:rsidP="00EE5282">
            <w:pPr>
              <w:spacing w:before="60" w:after="60"/>
              <w:rPr>
                <w:rFonts w:ascii="Arial" w:eastAsia="Century Gothic" w:hAnsi="Arial" w:cs="Arial"/>
              </w:rPr>
            </w:pPr>
            <w:r w:rsidRPr="00EA7405">
              <w:rPr>
                <w:rFonts w:ascii="Arial" w:eastAsia="Century Gothic" w:hAnsi="Arial" w:cs="Arial"/>
              </w:rPr>
              <w:t>Date of Effectivity</w:t>
            </w:r>
          </w:p>
        </w:tc>
        <w:tc>
          <w:tcPr>
            <w:tcW w:w="1443" w:type="dxa"/>
            <w:vAlign w:val="center"/>
          </w:tcPr>
          <w:p w14:paraId="282D64C6" w14:textId="77777777" w:rsidR="00EE5282" w:rsidRPr="00EA7405" w:rsidRDefault="00EE5282" w:rsidP="00EE5282">
            <w:pPr>
              <w:spacing w:before="60" w:after="60"/>
              <w:jc w:val="center"/>
              <w:rPr>
                <w:rFonts w:ascii="Arial" w:eastAsia="Century Gothic" w:hAnsi="Arial" w:cs="Arial"/>
              </w:rPr>
            </w:pPr>
            <w:r w:rsidRPr="00EA7405">
              <w:rPr>
                <w:rFonts w:ascii="Arial" w:eastAsia="Century Gothic" w:hAnsi="Arial" w:cs="Arial"/>
                <w:sz w:val="20"/>
                <w:szCs w:val="20"/>
              </w:rPr>
              <w:t>July 2025</w:t>
            </w:r>
          </w:p>
        </w:tc>
      </w:tr>
      <w:tr w:rsidR="00EE5282" w:rsidRPr="00EA7405" w14:paraId="7FE8D229" w14:textId="77777777" w:rsidTr="00E4618C">
        <w:trPr>
          <w:trHeight w:val="341"/>
        </w:trPr>
        <w:tc>
          <w:tcPr>
            <w:tcW w:w="7601" w:type="dxa"/>
            <w:gridSpan w:val="2"/>
            <w:vAlign w:val="center"/>
          </w:tcPr>
          <w:p w14:paraId="73B28DA8" w14:textId="77777777" w:rsidR="00EE5282" w:rsidRPr="00EA7405" w:rsidRDefault="00EE5282" w:rsidP="00EE5282">
            <w:pPr>
              <w:ind w:left="378" w:firstLine="360"/>
              <w:jc w:val="center"/>
              <w:rPr>
                <w:rFonts w:ascii="Arial" w:eastAsia="Century Gothic" w:hAnsi="Arial" w:cs="Arial"/>
                <w:sz w:val="32"/>
                <w:szCs w:val="32"/>
              </w:rPr>
            </w:pPr>
            <w:r w:rsidRPr="00EA7405">
              <w:rPr>
                <w:rFonts w:ascii="Arial" w:eastAsia="Century Gothic" w:hAnsi="Arial" w:cs="Arial"/>
                <w:b/>
                <w:sz w:val="32"/>
                <w:szCs w:val="32"/>
              </w:rPr>
              <w:t>RESEARCH TOPIC PROPOSAL FORM</w:t>
            </w:r>
          </w:p>
        </w:tc>
        <w:tc>
          <w:tcPr>
            <w:tcW w:w="1443" w:type="dxa"/>
            <w:vAlign w:val="center"/>
          </w:tcPr>
          <w:p w14:paraId="23F16CD4" w14:textId="01184628" w:rsidR="00EE5282" w:rsidRPr="00EA7405" w:rsidRDefault="00EE5282" w:rsidP="00EE5282">
            <w:pPr>
              <w:rPr>
                <w:rFonts w:ascii="Arial" w:eastAsia="Century Gothic" w:hAnsi="Arial" w:cs="Arial"/>
              </w:rPr>
            </w:pPr>
            <w:r w:rsidRPr="00EA7405">
              <w:rPr>
                <w:rFonts w:ascii="Arial" w:eastAsia="Century Gothic" w:hAnsi="Arial" w:cs="Arial"/>
              </w:rPr>
              <w:t>Page 2 of 2</w:t>
            </w:r>
          </w:p>
        </w:tc>
      </w:tr>
      <w:tr w:rsidR="00EE5282" w:rsidRPr="00EA7405" w14:paraId="68A70219" w14:textId="77777777" w:rsidTr="00E4618C">
        <w:trPr>
          <w:trHeight w:val="77"/>
        </w:trPr>
        <w:tc>
          <w:tcPr>
            <w:tcW w:w="7601" w:type="dxa"/>
            <w:gridSpan w:val="2"/>
            <w:vAlign w:val="center"/>
          </w:tcPr>
          <w:p w14:paraId="21D3643C" w14:textId="77777777" w:rsidR="00EE5282" w:rsidRPr="00EA7405" w:rsidRDefault="00EE5282" w:rsidP="00EE5282">
            <w:pPr>
              <w:ind w:left="378" w:firstLine="360"/>
              <w:jc w:val="center"/>
              <w:rPr>
                <w:rFonts w:ascii="Arial" w:eastAsia="Century Gothic" w:hAnsi="Arial" w:cs="Arial"/>
                <w:b/>
                <w:sz w:val="32"/>
                <w:szCs w:val="32"/>
              </w:rPr>
            </w:pPr>
          </w:p>
        </w:tc>
        <w:tc>
          <w:tcPr>
            <w:tcW w:w="1443" w:type="dxa"/>
            <w:vAlign w:val="center"/>
          </w:tcPr>
          <w:p w14:paraId="45B916A8" w14:textId="77777777" w:rsidR="00EE5282" w:rsidRPr="00EA7405" w:rsidRDefault="00EE5282" w:rsidP="00EE5282">
            <w:pPr>
              <w:ind w:left="378" w:firstLine="360"/>
              <w:jc w:val="center"/>
              <w:rPr>
                <w:rFonts w:ascii="Arial" w:eastAsia="Century Gothic" w:hAnsi="Arial" w:cs="Arial"/>
              </w:rPr>
            </w:pPr>
          </w:p>
        </w:tc>
      </w:tr>
    </w:tbl>
    <w:p w14:paraId="243379C4" w14:textId="34FDADC1" w:rsidR="00841AD4" w:rsidRPr="00EA7405" w:rsidRDefault="00841AD4" w:rsidP="002E687F">
      <w:pPr>
        <w:spacing w:line="480" w:lineRule="auto"/>
        <w:ind w:right="1230"/>
        <w:rPr>
          <w:rFonts w:ascii="Arial" w:hAnsi="Arial" w:cs="Arial"/>
          <w:noProof/>
          <w:sz w:val="24"/>
          <w:szCs w:val="24"/>
        </w:rPr>
      </w:pPr>
    </w:p>
    <w:tbl>
      <w:tblPr>
        <w:tblW w:w="9265"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115"/>
      </w:tblGrid>
      <w:tr w:rsidR="002E687F" w:rsidRPr="00EA7405" w14:paraId="758E9916" w14:textId="77777777" w:rsidTr="00E4618C">
        <w:trPr>
          <w:trHeight w:val="980"/>
        </w:trPr>
        <w:tc>
          <w:tcPr>
            <w:tcW w:w="3150" w:type="dxa"/>
            <w:shd w:val="clear" w:color="auto" w:fill="E5B9B7"/>
          </w:tcPr>
          <w:p w14:paraId="16E899A1" w14:textId="77777777" w:rsidR="002E687F" w:rsidRPr="00EA7405" w:rsidRDefault="002E687F" w:rsidP="00E4618C">
            <w:pPr>
              <w:widowControl/>
              <w:spacing w:before="60" w:after="60"/>
              <w:rPr>
                <w:rFonts w:ascii="Arial" w:eastAsia="Century Gothic" w:hAnsi="Arial" w:cs="Arial"/>
                <w:lang w:eastAsia="en-US"/>
              </w:rPr>
            </w:pPr>
            <w:r w:rsidRPr="00EA7405">
              <w:rPr>
                <w:rFonts w:ascii="Arial" w:eastAsia="Century Gothic" w:hAnsi="Arial" w:cs="Arial"/>
                <w:lang w:eastAsia="en-US"/>
              </w:rPr>
              <w:t>Similarity with any Previous Study/Project</w:t>
            </w:r>
          </w:p>
          <w:p w14:paraId="745A83DC" w14:textId="77777777" w:rsidR="002E687F" w:rsidRPr="00EA7405" w:rsidRDefault="002E687F" w:rsidP="00E4618C">
            <w:pPr>
              <w:widowControl/>
              <w:spacing w:before="60" w:after="60"/>
              <w:rPr>
                <w:rFonts w:ascii="Arial" w:eastAsia="Century Gothic" w:hAnsi="Arial" w:cs="Arial"/>
                <w:lang w:eastAsia="en-US"/>
              </w:rPr>
            </w:pPr>
          </w:p>
        </w:tc>
        <w:tc>
          <w:tcPr>
            <w:tcW w:w="6115" w:type="dxa"/>
          </w:tcPr>
          <w:p w14:paraId="3856D0A2" w14:textId="5595F79E" w:rsidR="002E687F" w:rsidRPr="00EA7405" w:rsidRDefault="002E687F" w:rsidP="002E687F">
            <w:pPr>
              <w:pStyle w:val="NormalWeb"/>
              <w:rPr>
                <w:rFonts w:ascii="Arial" w:hAnsi="Arial" w:cs="Arial"/>
                <w:sz w:val="22"/>
                <w:szCs w:val="22"/>
              </w:rPr>
            </w:pPr>
            <w:r w:rsidRPr="00EA7405">
              <w:rPr>
                <w:rFonts w:ascii="Arial" w:hAnsi="Arial" w:cs="Arial"/>
                <w:sz w:val="22"/>
                <w:szCs w:val="22"/>
              </w:rPr>
              <w:t xml:space="preserve">ALMA system, Salon </w:t>
            </w:r>
            <w:proofErr w:type="spellStart"/>
            <w:r w:rsidRPr="00EA7405">
              <w:rPr>
                <w:rFonts w:ascii="Arial" w:hAnsi="Arial" w:cs="Arial"/>
                <w:sz w:val="22"/>
                <w:szCs w:val="22"/>
              </w:rPr>
              <w:t>Chami</w:t>
            </w:r>
            <w:proofErr w:type="spellEnd"/>
            <w:r w:rsidRPr="00EA7405">
              <w:rPr>
                <w:rFonts w:ascii="Arial" w:hAnsi="Arial" w:cs="Arial"/>
                <w:sz w:val="22"/>
                <w:szCs w:val="22"/>
              </w:rPr>
              <w:t xml:space="preserve"> system, Beautify system, Appointment automation</w:t>
            </w:r>
          </w:p>
        </w:tc>
      </w:tr>
      <w:tr w:rsidR="002E687F" w:rsidRPr="00EA7405" w14:paraId="7B002721" w14:textId="77777777" w:rsidTr="00E4618C">
        <w:tc>
          <w:tcPr>
            <w:tcW w:w="3150" w:type="dxa"/>
            <w:shd w:val="clear" w:color="auto" w:fill="E5B9B7"/>
          </w:tcPr>
          <w:p w14:paraId="7A93D0B5" w14:textId="77777777" w:rsidR="002E687F" w:rsidRPr="00EA7405" w:rsidRDefault="002E687F" w:rsidP="00E4618C">
            <w:pPr>
              <w:widowControl/>
              <w:spacing w:before="60" w:after="60"/>
              <w:rPr>
                <w:rFonts w:ascii="Arial" w:eastAsia="Century Gothic" w:hAnsi="Arial" w:cs="Arial"/>
                <w:lang w:eastAsia="en-US"/>
              </w:rPr>
            </w:pPr>
            <w:r w:rsidRPr="00EA7405">
              <w:rPr>
                <w:rFonts w:ascii="Arial" w:eastAsia="Century Gothic" w:hAnsi="Arial" w:cs="Arial"/>
                <w:lang w:eastAsia="en-US"/>
              </w:rPr>
              <w:t xml:space="preserve">Project Time Table </w:t>
            </w:r>
            <w:r w:rsidRPr="00EA7405">
              <w:rPr>
                <w:rFonts w:ascii="Arial" w:eastAsia="Century Gothic" w:hAnsi="Arial" w:cs="Arial"/>
                <w:sz w:val="16"/>
                <w:szCs w:val="16"/>
                <w:lang w:eastAsia="en-US"/>
              </w:rPr>
              <w:t>(Gantt Chart)</w:t>
            </w:r>
          </w:p>
        </w:tc>
        <w:tc>
          <w:tcPr>
            <w:tcW w:w="6115" w:type="dxa"/>
          </w:tcPr>
          <w:p w14:paraId="17EEDF48" w14:textId="77777777" w:rsidR="002E687F" w:rsidRPr="00EA7405" w:rsidRDefault="002E687F" w:rsidP="00E4618C">
            <w:pPr>
              <w:widowControl/>
              <w:spacing w:before="60" w:after="60"/>
              <w:rPr>
                <w:rFonts w:ascii="Arial" w:eastAsia="Century Gothic" w:hAnsi="Arial" w:cs="Arial"/>
                <w:lang w:eastAsia="en-US"/>
              </w:rPr>
            </w:pPr>
          </w:p>
          <w:p w14:paraId="76D0087C" w14:textId="77777777" w:rsidR="002E687F" w:rsidRPr="00EA7405" w:rsidRDefault="002E687F" w:rsidP="00E4618C">
            <w:pPr>
              <w:widowControl/>
              <w:spacing w:before="60" w:after="60"/>
              <w:rPr>
                <w:rFonts w:ascii="Arial" w:eastAsia="Century Gothic" w:hAnsi="Arial" w:cs="Arial"/>
                <w:lang w:eastAsia="en-US"/>
              </w:rPr>
            </w:pPr>
          </w:p>
          <w:p w14:paraId="7B0327FB" w14:textId="77777777" w:rsidR="002E687F" w:rsidRPr="00EA7405" w:rsidRDefault="002E687F" w:rsidP="00E4618C">
            <w:pPr>
              <w:widowControl/>
              <w:spacing w:before="60" w:after="60"/>
              <w:rPr>
                <w:rFonts w:ascii="Arial" w:eastAsia="Century Gothic" w:hAnsi="Arial" w:cs="Arial"/>
                <w:lang w:eastAsia="en-US"/>
              </w:rPr>
            </w:pPr>
          </w:p>
          <w:p w14:paraId="7ECCD544" w14:textId="77777777" w:rsidR="002E687F" w:rsidRPr="00EA7405" w:rsidRDefault="002E687F" w:rsidP="00E4618C">
            <w:pPr>
              <w:widowControl/>
              <w:spacing w:before="60" w:after="60"/>
              <w:rPr>
                <w:rFonts w:ascii="Arial" w:eastAsia="Century Gothic" w:hAnsi="Arial" w:cs="Arial"/>
                <w:lang w:eastAsia="en-US"/>
              </w:rPr>
            </w:pPr>
          </w:p>
          <w:p w14:paraId="183D52AE" w14:textId="77777777" w:rsidR="002E687F" w:rsidRPr="00EA7405" w:rsidRDefault="002E687F" w:rsidP="00E4618C">
            <w:pPr>
              <w:widowControl/>
              <w:spacing w:before="60" w:after="60"/>
              <w:rPr>
                <w:rFonts w:ascii="Arial" w:eastAsia="Century Gothic" w:hAnsi="Arial" w:cs="Arial"/>
                <w:lang w:eastAsia="en-US"/>
              </w:rPr>
            </w:pPr>
          </w:p>
          <w:p w14:paraId="3963F2AA" w14:textId="77777777" w:rsidR="002E687F" w:rsidRPr="00EA7405" w:rsidRDefault="002E687F" w:rsidP="00E4618C">
            <w:pPr>
              <w:widowControl/>
              <w:spacing w:before="60" w:after="60"/>
              <w:rPr>
                <w:rFonts w:ascii="Arial" w:eastAsia="Century Gothic" w:hAnsi="Arial" w:cs="Arial"/>
                <w:lang w:eastAsia="en-US"/>
              </w:rPr>
            </w:pPr>
          </w:p>
          <w:p w14:paraId="4422A00A" w14:textId="77777777" w:rsidR="002E687F" w:rsidRPr="00EA7405" w:rsidRDefault="002E687F" w:rsidP="00E4618C">
            <w:pPr>
              <w:widowControl/>
              <w:spacing w:before="60" w:after="60"/>
              <w:rPr>
                <w:rFonts w:ascii="Arial" w:eastAsia="Century Gothic" w:hAnsi="Arial" w:cs="Arial"/>
                <w:lang w:eastAsia="en-US"/>
              </w:rPr>
            </w:pPr>
          </w:p>
          <w:p w14:paraId="13BAA95E" w14:textId="3BEE6843" w:rsidR="002E687F" w:rsidRPr="00EA7405" w:rsidRDefault="002E687F" w:rsidP="00E4618C">
            <w:pPr>
              <w:widowControl/>
              <w:spacing w:before="60" w:after="60"/>
              <w:rPr>
                <w:rFonts w:ascii="Arial" w:eastAsia="Century Gothic" w:hAnsi="Arial" w:cs="Arial"/>
                <w:lang w:eastAsia="en-US"/>
              </w:rPr>
            </w:pPr>
          </w:p>
        </w:tc>
      </w:tr>
    </w:tbl>
    <w:tbl>
      <w:tblPr>
        <w:tblpPr w:leftFromText="180" w:rightFromText="180" w:vertAnchor="page" w:horzAnchor="page" w:tblpX="1720" w:tblpY="9630"/>
        <w:tblOverlap w:val="never"/>
        <w:tblW w:w="9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2443"/>
        <w:gridCol w:w="3709"/>
      </w:tblGrid>
      <w:tr w:rsidR="002E687F" w:rsidRPr="00EA7405" w14:paraId="4C614CDD" w14:textId="77777777" w:rsidTr="002E687F">
        <w:trPr>
          <w:trHeight w:val="528"/>
        </w:trPr>
        <w:tc>
          <w:tcPr>
            <w:tcW w:w="3085" w:type="dxa"/>
            <w:shd w:val="clear" w:color="auto" w:fill="E5B9B7"/>
            <w:vAlign w:val="center"/>
          </w:tcPr>
          <w:p w14:paraId="674F2B1A" w14:textId="77777777" w:rsidR="002E687F" w:rsidRPr="00EA7405" w:rsidRDefault="002E687F" w:rsidP="002E687F">
            <w:pPr>
              <w:widowControl/>
              <w:jc w:val="center"/>
              <w:rPr>
                <w:rFonts w:ascii="Arial" w:eastAsia="Century Gothic" w:hAnsi="Arial" w:cs="Arial"/>
                <w:lang w:eastAsia="en-US"/>
              </w:rPr>
            </w:pPr>
            <w:r w:rsidRPr="00EA7405">
              <w:rPr>
                <w:rFonts w:ascii="Arial" w:eastAsia="Century Gothic" w:hAnsi="Arial" w:cs="Arial"/>
                <w:lang w:eastAsia="en-US"/>
              </w:rPr>
              <w:t>Recommending Approval</w:t>
            </w:r>
          </w:p>
        </w:tc>
        <w:tc>
          <w:tcPr>
            <w:tcW w:w="2443" w:type="dxa"/>
            <w:shd w:val="clear" w:color="auto" w:fill="E5B9B7"/>
            <w:vAlign w:val="center"/>
          </w:tcPr>
          <w:p w14:paraId="63357F67" w14:textId="77777777" w:rsidR="002E687F" w:rsidRPr="00EA7405" w:rsidRDefault="002E687F" w:rsidP="002E687F">
            <w:pPr>
              <w:widowControl/>
              <w:jc w:val="center"/>
              <w:rPr>
                <w:rFonts w:ascii="Arial" w:eastAsia="Century Gothic" w:hAnsi="Arial" w:cs="Arial"/>
                <w:lang w:eastAsia="en-US"/>
              </w:rPr>
            </w:pPr>
            <w:r w:rsidRPr="00EA7405">
              <w:rPr>
                <w:rFonts w:ascii="Arial" w:eastAsia="Century Gothic" w:hAnsi="Arial" w:cs="Arial"/>
                <w:lang w:eastAsia="en-US"/>
              </w:rPr>
              <w:t>Signature</w:t>
            </w:r>
          </w:p>
        </w:tc>
        <w:tc>
          <w:tcPr>
            <w:tcW w:w="3709" w:type="dxa"/>
            <w:shd w:val="clear" w:color="auto" w:fill="E5B9B7"/>
            <w:vAlign w:val="center"/>
          </w:tcPr>
          <w:p w14:paraId="16656F08" w14:textId="77777777" w:rsidR="002E687F" w:rsidRPr="00EA7405" w:rsidRDefault="002E687F" w:rsidP="002E687F">
            <w:pPr>
              <w:widowControl/>
              <w:jc w:val="center"/>
              <w:rPr>
                <w:rFonts w:ascii="Arial" w:eastAsia="Century Gothic" w:hAnsi="Arial" w:cs="Arial"/>
                <w:lang w:eastAsia="en-US"/>
              </w:rPr>
            </w:pPr>
            <w:r w:rsidRPr="00EA7405">
              <w:rPr>
                <w:rFonts w:ascii="Arial" w:eastAsia="Century Gothic" w:hAnsi="Arial" w:cs="Arial"/>
                <w:lang w:eastAsia="en-US"/>
              </w:rPr>
              <w:t>Approved by</w:t>
            </w:r>
          </w:p>
        </w:tc>
      </w:tr>
      <w:tr w:rsidR="002E687F" w:rsidRPr="00EA7405" w14:paraId="705FDB14" w14:textId="77777777" w:rsidTr="002E687F">
        <w:trPr>
          <w:trHeight w:val="549"/>
        </w:trPr>
        <w:tc>
          <w:tcPr>
            <w:tcW w:w="3085" w:type="dxa"/>
            <w:vAlign w:val="center"/>
          </w:tcPr>
          <w:p w14:paraId="4BCE94A6" w14:textId="77777777" w:rsidR="002E687F" w:rsidRPr="00EA7405" w:rsidRDefault="002E687F" w:rsidP="002E687F">
            <w:pPr>
              <w:widowControl/>
              <w:spacing w:before="60"/>
              <w:rPr>
                <w:rFonts w:ascii="Arial" w:eastAsia="Century Gothic" w:hAnsi="Arial" w:cs="Arial"/>
                <w:lang w:eastAsia="en-US"/>
              </w:rPr>
            </w:pPr>
            <w:r w:rsidRPr="00EA7405">
              <w:rPr>
                <w:rFonts w:ascii="Arial" w:eastAsia="Century Gothic" w:hAnsi="Arial" w:cs="Arial"/>
                <w:lang w:eastAsia="en-US"/>
              </w:rPr>
              <w:t>Research Adviser</w:t>
            </w:r>
          </w:p>
        </w:tc>
        <w:tc>
          <w:tcPr>
            <w:tcW w:w="2443" w:type="dxa"/>
            <w:tcBorders>
              <w:left w:val="single" w:sz="4" w:space="0" w:color="000000"/>
            </w:tcBorders>
            <w:vAlign w:val="center"/>
          </w:tcPr>
          <w:p w14:paraId="4F298064" w14:textId="56D19F27" w:rsidR="002E687F" w:rsidRPr="00EA7405" w:rsidRDefault="002E687F" w:rsidP="002E687F">
            <w:pPr>
              <w:widowControl/>
              <w:rPr>
                <w:rFonts w:ascii="Arial" w:eastAsia="Century Gothic" w:hAnsi="Arial" w:cs="Arial"/>
                <w:lang w:eastAsia="en-US"/>
              </w:rPr>
            </w:pPr>
          </w:p>
        </w:tc>
        <w:tc>
          <w:tcPr>
            <w:tcW w:w="3709" w:type="dxa"/>
            <w:vMerge w:val="restart"/>
          </w:tcPr>
          <w:p w14:paraId="062F5F3D" w14:textId="77777777" w:rsidR="002E687F" w:rsidRPr="00EA7405" w:rsidRDefault="002E687F" w:rsidP="002E687F">
            <w:pPr>
              <w:widowControl/>
              <w:jc w:val="center"/>
              <w:rPr>
                <w:rFonts w:ascii="Arial" w:eastAsia="Century Gothic" w:hAnsi="Arial" w:cs="Arial"/>
                <w:lang w:eastAsia="en-US"/>
              </w:rPr>
            </w:pPr>
          </w:p>
          <w:p w14:paraId="626551A5" w14:textId="77777777" w:rsidR="002E687F" w:rsidRPr="00EA7405" w:rsidRDefault="002E687F" w:rsidP="002E687F">
            <w:pPr>
              <w:widowControl/>
              <w:jc w:val="center"/>
              <w:rPr>
                <w:rFonts w:ascii="Arial" w:eastAsia="Century Gothic" w:hAnsi="Arial" w:cs="Arial"/>
                <w:lang w:eastAsia="en-US"/>
              </w:rPr>
            </w:pPr>
          </w:p>
          <w:p w14:paraId="63FA0067" w14:textId="77777777" w:rsidR="002E687F" w:rsidRPr="00EA7405" w:rsidRDefault="002E687F" w:rsidP="002E687F">
            <w:pPr>
              <w:widowControl/>
              <w:jc w:val="center"/>
              <w:rPr>
                <w:rFonts w:ascii="Arial" w:eastAsia="Century Gothic" w:hAnsi="Arial" w:cs="Arial"/>
                <w:lang w:eastAsia="en-US"/>
              </w:rPr>
            </w:pPr>
          </w:p>
          <w:p w14:paraId="08EE6AFA" w14:textId="77777777" w:rsidR="002E687F" w:rsidRPr="00EA7405" w:rsidRDefault="002E687F" w:rsidP="002E687F">
            <w:pPr>
              <w:widowControl/>
              <w:jc w:val="center"/>
              <w:rPr>
                <w:rFonts w:ascii="Arial" w:eastAsia="Century Gothic" w:hAnsi="Arial" w:cs="Arial"/>
                <w:lang w:eastAsia="en-US"/>
              </w:rPr>
            </w:pPr>
          </w:p>
          <w:p w14:paraId="3D8AC074" w14:textId="77777777" w:rsidR="002E687F" w:rsidRPr="00EA7405" w:rsidRDefault="002E687F" w:rsidP="002E687F">
            <w:pPr>
              <w:widowControl/>
              <w:jc w:val="center"/>
              <w:rPr>
                <w:rFonts w:ascii="Arial" w:eastAsia="Century Gothic" w:hAnsi="Arial" w:cs="Arial"/>
                <w:lang w:eastAsia="en-US"/>
              </w:rPr>
            </w:pPr>
          </w:p>
          <w:p w14:paraId="0F05EE7F" w14:textId="77777777" w:rsidR="002E687F" w:rsidRPr="00EA7405" w:rsidRDefault="002E687F" w:rsidP="002E687F">
            <w:pPr>
              <w:widowControl/>
              <w:jc w:val="center"/>
              <w:rPr>
                <w:rFonts w:ascii="Arial" w:eastAsia="Century Gothic" w:hAnsi="Arial" w:cs="Arial"/>
                <w:lang w:eastAsia="en-US"/>
              </w:rPr>
            </w:pPr>
          </w:p>
          <w:p w14:paraId="719B3522" w14:textId="445C697C" w:rsidR="002E687F" w:rsidRPr="00EA7405" w:rsidRDefault="002E687F" w:rsidP="002E687F">
            <w:pPr>
              <w:widowControl/>
              <w:rPr>
                <w:rFonts w:ascii="Arial" w:eastAsia="Century Gothic" w:hAnsi="Arial" w:cs="Arial"/>
                <w:lang w:eastAsia="en-US"/>
              </w:rPr>
            </w:pPr>
          </w:p>
          <w:p w14:paraId="6A523FA0" w14:textId="77777777" w:rsidR="002E687F" w:rsidRPr="00EA7405" w:rsidRDefault="002E687F" w:rsidP="002E687F">
            <w:pPr>
              <w:widowControl/>
              <w:jc w:val="center"/>
              <w:rPr>
                <w:rFonts w:ascii="Arial" w:eastAsia="Century Gothic" w:hAnsi="Arial" w:cs="Arial"/>
                <w:lang w:eastAsia="en-US"/>
              </w:rPr>
            </w:pPr>
            <w:r w:rsidRPr="00EA7405">
              <w:rPr>
                <w:rFonts w:ascii="Arial" w:eastAsia="Century Gothic" w:hAnsi="Arial" w:cs="Arial"/>
                <w:lang w:eastAsia="en-US"/>
              </w:rPr>
              <w:t>Research Director</w:t>
            </w:r>
          </w:p>
        </w:tc>
      </w:tr>
      <w:tr w:rsidR="002E687F" w:rsidRPr="00EA7405" w14:paraId="5E4B8F34" w14:textId="77777777" w:rsidTr="002E687F">
        <w:trPr>
          <w:trHeight w:val="539"/>
        </w:trPr>
        <w:tc>
          <w:tcPr>
            <w:tcW w:w="3085" w:type="dxa"/>
            <w:vAlign w:val="center"/>
          </w:tcPr>
          <w:p w14:paraId="28647512" w14:textId="77777777" w:rsidR="002E687F" w:rsidRPr="00EA7405" w:rsidRDefault="002E687F" w:rsidP="002E687F">
            <w:pPr>
              <w:widowControl/>
              <w:tabs>
                <w:tab w:val="left" w:pos="2188"/>
              </w:tabs>
              <w:spacing w:before="60"/>
              <w:rPr>
                <w:rFonts w:ascii="Arial" w:eastAsia="Century Gothic" w:hAnsi="Arial" w:cs="Arial"/>
                <w:lang w:eastAsia="en-US"/>
              </w:rPr>
            </w:pPr>
            <w:r w:rsidRPr="00EA7405">
              <w:rPr>
                <w:rFonts w:ascii="Arial" w:eastAsia="Century Gothic" w:hAnsi="Arial" w:cs="Arial"/>
                <w:lang w:eastAsia="en-US"/>
              </w:rPr>
              <w:t>Technical Adviser</w:t>
            </w:r>
          </w:p>
        </w:tc>
        <w:tc>
          <w:tcPr>
            <w:tcW w:w="2443" w:type="dxa"/>
            <w:tcBorders>
              <w:left w:val="single" w:sz="4" w:space="0" w:color="000000"/>
            </w:tcBorders>
            <w:vAlign w:val="center"/>
          </w:tcPr>
          <w:p w14:paraId="30EBEF1C" w14:textId="2F0B1281" w:rsidR="002E687F" w:rsidRPr="00EA7405" w:rsidRDefault="002E687F" w:rsidP="002E687F">
            <w:pPr>
              <w:widowControl/>
              <w:rPr>
                <w:rFonts w:ascii="Arial" w:eastAsia="Century Gothic" w:hAnsi="Arial" w:cs="Arial"/>
                <w:lang w:eastAsia="en-US"/>
              </w:rPr>
            </w:pPr>
          </w:p>
        </w:tc>
        <w:tc>
          <w:tcPr>
            <w:tcW w:w="3709" w:type="dxa"/>
            <w:vMerge/>
          </w:tcPr>
          <w:p w14:paraId="6640C828" w14:textId="77777777" w:rsidR="002E687F" w:rsidRPr="00EA7405" w:rsidRDefault="002E687F" w:rsidP="002E687F">
            <w:pPr>
              <w:pBdr>
                <w:top w:val="nil"/>
                <w:left w:val="nil"/>
                <w:bottom w:val="nil"/>
                <w:right w:val="nil"/>
                <w:between w:val="nil"/>
              </w:pBdr>
              <w:spacing w:line="276" w:lineRule="auto"/>
              <w:rPr>
                <w:rFonts w:ascii="Arial" w:eastAsia="Century Gothic" w:hAnsi="Arial" w:cs="Arial"/>
                <w:lang w:eastAsia="en-US"/>
              </w:rPr>
            </w:pPr>
          </w:p>
        </w:tc>
      </w:tr>
      <w:tr w:rsidR="002E687F" w:rsidRPr="00EA7405" w14:paraId="4064E851" w14:textId="77777777" w:rsidTr="002E687F">
        <w:trPr>
          <w:trHeight w:val="666"/>
        </w:trPr>
        <w:tc>
          <w:tcPr>
            <w:tcW w:w="3085" w:type="dxa"/>
            <w:vAlign w:val="center"/>
          </w:tcPr>
          <w:p w14:paraId="13C1B494" w14:textId="77777777" w:rsidR="002E687F" w:rsidRPr="00EA7405" w:rsidRDefault="002E687F" w:rsidP="002E687F">
            <w:pPr>
              <w:widowControl/>
              <w:tabs>
                <w:tab w:val="left" w:pos="2188"/>
              </w:tabs>
              <w:spacing w:before="60"/>
              <w:rPr>
                <w:rFonts w:ascii="Arial" w:eastAsia="Century Gothic" w:hAnsi="Arial" w:cs="Arial"/>
                <w:lang w:eastAsia="en-US"/>
              </w:rPr>
            </w:pPr>
            <w:r w:rsidRPr="00EA7405">
              <w:rPr>
                <w:rFonts w:ascii="Arial" w:eastAsia="Century Gothic" w:hAnsi="Arial" w:cs="Arial"/>
                <w:lang w:eastAsia="en-US"/>
              </w:rPr>
              <w:t>Research Coordinator</w:t>
            </w:r>
          </w:p>
        </w:tc>
        <w:tc>
          <w:tcPr>
            <w:tcW w:w="2443" w:type="dxa"/>
            <w:vAlign w:val="center"/>
          </w:tcPr>
          <w:p w14:paraId="093960D2" w14:textId="77777777" w:rsidR="002E687F" w:rsidRPr="00EA7405" w:rsidRDefault="002E687F" w:rsidP="002E687F">
            <w:pPr>
              <w:widowControl/>
              <w:rPr>
                <w:rFonts w:ascii="Arial" w:eastAsia="Century Gothic" w:hAnsi="Arial" w:cs="Arial"/>
                <w:lang w:eastAsia="en-US"/>
              </w:rPr>
            </w:pPr>
          </w:p>
        </w:tc>
        <w:tc>
          <w:tcPr>
            <w:tcW w:w="3709" w:type="dxa"/>
            <w:vMerge/>
          </w:tcPr>
          <w:p w14:paraId="7943FD9A" w14:textId="77777777" w:rsidR="002E687F" w:rsidRPr="00EA7405" w:rsidRDefault="002E687F" w:rsidP="002E687F">
            <w:pPr>
              <w:pBdr>
                <w:top w:val="nil"/>
                <w:left w:val="nil"/>
                <w:bottom w:val="nil"/>
                <w:right w:val="nil"/>
                <w:between w:val="nil"/>
              </w:pBdr>
              <w:spacing w:line="276" w:lineRule="auto"/>
              <w:rPr>
                <w:rFonts w:ascii="Arial" w:eastAsia="Century Gothic" w:hAnsi="Arial" w:cs="Arial"/>
                <w:lang w:eastAsia="en-US"/>
              </w:rPr>
            </w:pPr>
          </w:p>
        </w:tc>
      </w:tr>
      <w:tr w:rsidR="002E687F" w:rsidRPr="00EA7405" w14:paraId="6D03B457" w14:textId="77777777" w:rsidTr="002E687F">
        <w:trPr>
          <w:trHeight w:val="613"/>
        </w:trPr>
        <w:tc>
          <w:tcPr>
            <w:tcW w:w="3085" w:type="dxa"/>
            <w:tcBorders>
              <w:right w:val="single" w:sz="4" w:space="0" w:color="000000"/>
            </w:tcBorders>
            <w:vAlign w:val="center"/>
          </w:tcPr>
          <w:p w14:paraId="7A315080" w14:textId="77777777" w:rsidR="002E687F" w:rsidRPr="00EA7405" w:rsidRDefault="002E687F" w:rsidP="002E687F">
            <w:pPr>
              <w:widowControl/>
              <w:spacing w:before="60"/>
              <w:rPr>
                <w:rFonts w:ascii="Arial" w:eastAsia="Century Gothic" w:hAnsi="Arial" w:cs="Arial"/>
                <w:lang w:eastAsia="en-US"/>
              </w:rPr>
            </w:pPr>
            <w:r w:rsidRPr="00EA7405">
              <w:rPr>
                <w:rFonts w:ascii="Arial" w:eastAsia="Century Gothic" w:hAnsi="Arial" w:cs="Arial"/>
                <w:lang w:eastAsia="en-US"/>
              </w:rPr>
              <w:t>Dean</w:t>
            </w:r>
          </w:p>
        </w:tc>
        <w:tc>
          <w:tcPr>
            <w:tcW w:w="2443" w:type="dxa"/>
            <w:tcBorders>
              <w:left w:val="single" w:sz="4" w:space="0" w:color="000000"/>
            </w:tcBorders>
            <w:vAlign w:val="center"/>
          </w:tcPr>
          <w:p w14:paraId="50EA3FFA" w14:textId="42D36F2A" w:rsidR="002E687F" w:rsidRPr="00EA7405" w:rsidRDefault="002E687F" w:rsidP="002E687F">
            <w:pPr>
              <w:widowControl/>
              <w:rPr>
                <w:rFonts w:ascii="Arial" w:eastAsia="Century Gothic" w:hAnsi="Arial" w:cs="Arial"/>
                <w:lang w:eastAsia="en-US"/>
              </w:rPr>
            </w:pPr>
          </w:p>
        </w:tc>
        <w:tc>
          <w:tcPr>
            <w:tcW w:w="3709" w:type="dxa"/>
            <w:vMerge/>
          </w:tcPr>
          <w:p w14:paraId="45A52EDD" w14:textId="77777777" w:rsidR="002E687F" w:rsidRPr="00EA7405" w:rsidRDefault="002E687F" w:rsidP="002E687F">
            <w:pPr>
              <w:pBdr>
                <w:top w:val="nil"/>
                <w:left w:val="nil"/>
                <w:bottom w:val="nil"/>
                <w:right w:val="nil"/>
                <w:between w:val="nil"/>
              </w:pBdr>
              <w:spacing w:line="276" w:lineRule="auto"/>
              <w:rPr>
                <w:rFonts w:ascii="Arial" w:eastAsia="Century Gothic" w:hAnsi="Arial" w:cs="Arial"/>
                <w:lang w:eastAsia="en-US"/>
              </w:rPr>
            </w:pPr>
          </w:p>
        </w:tc>
      </w:tr>
    </w:tbl>
    <w:p w14:paraId="4B662B53" w14:textId="70A3220E" w:rsidR="00434D14" w:rsidRPr="00EA7405" w:rsidRDefault="00434D14" w:rsidP="007E0F3B">
      <w:pPr>
        <w:spacing w:line="480" w:lineRule="auto"/>
        <w:ind w:right="1230"/>
        <w:jc w:val="both"/>
        <w:rPr>
          <w:rFonts w:ascii="Arial" w:hAnsi="Arial" w:cs="Arial"/>
          <w:noProof/>
          <w:sz w:val="24"/>
          <w:szCs w:val="24"/>
        </w:rPr>
      </w:pPr>
    </w:p>
    <w:p w14:paraId="74F8CAD5" w14:textId="295C89F9" w:rsidR="007C4EDE" w:rsidRPr="00EA7405" w:rsidRDefault="007C4EDE">
      <w:pPr>
        <w:rPr>
          <w:rFonts w:ascii="Arial" w:hAnsi="Arial" w:cs="Arial"/>
          <w:sz w:val="24"/>
          <w:szCs w:val="24"/>
        </w:rPr>
      </w:pPr>
      <w:bookmarkStart w:id="93" w:name="_Hlk202984084"/>
      <w:bookmarkStart w:id="94" w:name="_Hlk202984498"/>
    </w:p>
    <w:p w14:paraId="0208DCDA" w14:textId="77777777" w:rsidR="00A16C99" w:rsidRPr="00EA7405" w:rsidRDefault="00A16C99" w:rsidP="00A16C99">
      <w:pPr>
        <w:widowControl/>
        <w:jc w:val="both"/>
        <w:rPr>
          <w:rFonts w:ascii="Arial" w:hAnsi="Arial" w:cs="Arial"/>
        </w:rPr>
      </w:pPr>
    </w:p>
    <w:p w14:paraId="000A423D" w14:textId="77777777" w:rsidR="00A16C99" w:rsidRPr="00EA7405" w:rsidRDefault="00A16C99" w:rsidP="00A16C99">
      <w:pPr>
        <w:widowControl/>
        <w:jc w:val="both"/>
        <w:rPr>
          <w:rFonts w:ascii="Arial" w:hAnsi="Arial" w:cs="Arial"/>
        </w:rPr>
      </w:pPr>
    </w:p>
    <w:p w14:paraId="07227EC6" w14:textId="409A721A" w:rsidR="00A16C99" w:rsidRPr="00EA7405" w:rsidRDefault="00A16C99" w:rsidP="00A16C99">
      <w:pPr>
        <w:widowControl/>
        <w:jc w:val="both"/>
        <w:rPr>
          <w:rFonts w:ascii="Arial" w:hAnsi="Arial" w:cs="Arial"/>
        </w:rPr>
      </w:pPr>
    </w:p>
    <w:p w14:paraId="0018307B" w14:textId="3B089AC7" w:rsidR="00A16C99" w:rsidRPr="00EA7405" w:rsidRDefault="00A16C99" w:rsidP="00A16C99">
      <w:pPr>
        <w:widowControl/>
        <w:jc w:val="both"/>
        <w:rPr>
          <w:rFonts w:ascii="Arial" w:hAnsi="Arial" w:cs="Arial"/>
        </w:rPr>
      </w:pPr>
    </w:p>
    <w:p w14:paraId="542691B2" w14:textId="66B03320" w:rsidR="00A16C99" w:rsidRPr="00EA7405" w:rsidRDefault="00A16C99" w:rsidP="00A16C99">
      <w:pPr>
        <w:widowControl/>
        <w:jc w:val="both"/>
        <w:rPr>
          <w:rFonts w:ascii="Arial" w:hAnsi="Arial" w:cs="Arial"/>
        </w:rPr>
      </w:pPr>
    </w:p>
    <w:p w14:paraId="10A64E2F" w14:textId="571228B4" w:rsidR="00A16C99" w:rsidRPr="00EA7405" w:rsidRDefault="00A16C99" w:rsidP="00A16C99">
      <w:pPr>
        <w:widowControl/>
        <w:jc w:val="both"/>
        <w:rPr>
          <w:rFonts w:ascii="Arial" w:hAnsi="Arial" w:cs="Arial"/>
        </w:rPr>
      </w:pPr>
    </w:p>
    <w:p w14:paraId="6EB0741A" w14:textId="02630D2C" w:rsidR="00A16C99" w:rsidRPr="00EA7405" w:rsidRDefault="00A16C99" w:rsidP="00A16C99">
      <w:pPr>
        <w:widowControl/>
        <w:jc w:val="both"/>
        <w:rPr>
          <w:rFonts w:ascii="Arial" w:hAnsi="Arial" w:cs="Arial"/>
        </w:rPr>
      </w:pPr>
    </w:p>
    <w:p w14:paraId="2CFD110D" w14:textId="0383DED2" w:rsidR="00A16C99" w:rsidRPr="00EA7405" w:rsidRDefault="00A16C99" w:rsidP="00A16C99">
      <w:pPr>
        <w:widowControl/>
        <w:jc w:val="both"/>
        <w:rPr>
          <w:rFonts w:ascii="Arial" w:hAnsi="Arial" w:cs="Arial"/>
        </w:rPr>
      </w:pPr>
    </w:p>
    <w:p w14:paraId="7507C027" w14:textId="45639C44" w:rsidR="00A16C99" w:rsidRPr="00EA7405" w:rsidRDefault="00A16C99" w:rsidP="00A16C99">
      <w:pPr>
        <w:widowControl/>
        <w:jc w:val="both"/>
        <w:rPr>
          <w:rFonts w:ascii="Arial" w:hAnsi="Arial" w:cs="Arial"/>
        </w:rPr>
      </w:pPr>
    </w:p>
    <w:p w14:paraId="196EBF89" w14:textId="48B6B4A6" w:rsidR="00A16C99" w:rsidRPr="00EA7405" w:rsidRDefault="00A16C99" w:rsidP="00A16C99">
      <w:pPr>
        <w:widowControl/>
        <w:jc w:val="both"/>
        <w:rPr>
          <w:rFonts w:ascii="Arial" w:hAnsi="Arial" w:cs="Arial"/>
        </w:rPr>
      </w:pPr>
    </w:p>
    <w:p w14:paraId="243D21E4" w14:textId="5849FCA5" w:rsidR="00A16C99" w:rsidRPr="00EA7405" w:rsidRDefault="00A16C99" w:rsidP="00A16C99">
      <w:pPr>
        <w:widowControl/>
        <w:jc w:val="both"/>
        <w:rPr>
          <w:rFonts w:ascii="Arial" w:hAnsi="Arial" w:cs="Arial"/>
        </w:rPr>
      </w:pPr>
    </w:p>
    <w:p w14:paraId="296E3776" w14:textId="77777777" w:rsidR="00A16C99" w:rsidRPr="00EA7405" w:rsidRDefault="00A16C99" w:rsidP="00A16C99">
      <w:pPr>
        <w:widowControl/>
        <w:jc w:val="both"/>
        <w:rPr>
          <w:rFonts w:ascii="Arial" w:hAnsi="Arial" w:cs="Arial"/>
        </w:rPr>
      </w:pPr>
    </w:p>
    <w:p w14:paraId="56DE16A4" w14:textId="3E72B634" w:rsidR="00A16C99" w:rsidRPr="00EA7405" w:rsidRDefault="00A16C99" w:rsidP="00A16C99">
      <w:pPr>
        <w:widowControl/>
        <w:ind w:left="720" w:firstLine="720"/>
        <w:jc w:val="both"/>
        <w:rPr>
          <w:rFonts w:ascii="Arial" w:hAnsi="Arial" w:cs="Arial"/>
        </w:rPr>
      </w:pPr>
    </w:p>
    <w:p w14:paraId="1D499979" w14:textId="411DCFA2" w:rsidR="00A16C99" w:rsidRPr="00EA7405" w:rsidRDefault="00A16C99" w:rsidP="00A16C99">
      <w:pPr>
        <w:widowControl/>
        <w:ind w:left="2160"/>
        <w:jc w:val="both"/>
        <w:rPr>
          <w:rFonts w:ascii="Arial" w:hAnsi="Arial" w:cs="Arial"/>
          <w:noProof/>
        </w:rPr>
      </w:pPr>
    </w:p>
    <w:p w14:paraId="3FCEF80F" w14:textId="2631A21C" w:rsidR="00A16C99" w:rsidRPr="00EA7405" w:rsidRDefault="00A16C99" w:rsidP="00A16C99">
      <w:pPr>
        <w:widowControl/>
        <w:ind w:left="720" w:firstLine="720"/>
        <w:jc w:val="both"/>
        <w:rPr>
          <w:rFonts w:ascii="Arial" w:hAnsi="Arial" w:cs="Arial"/>
        </w:rPr>
      </w:pPr>
      <w:r w:rsidRPr="00EA7405">
        <w:rPr>
          <w:rFonts w:ascii="Arial" w:hAnsi="Arial" w:cs="Arial"/>
          <w:noProof/>
        </w:rPr>
        <w:drawing>
          <wp:inline distT="0" distB="0" distL="0" distR="0" wp14:anchorId="3D5E6846" wp14:editId="69D32290">
            <wp:extent cx="6035040" cy="269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2980" cy="278949"/>
                    </a:xfrm>
                    <a:prstGeom prst="rect">
                      <a:avLst/>
                    </a:prstGeom>
                    <a:noFill/>
                    <a:ln>
                      <a:noFill/>
                    </a:ln>
                  </pic:spPr>
                </pic:pic>
              </a:graphicData>
            </a:graphic>
          </wp:inline>
        </w:drawing>
      </w:r>
    </w:p>
    <w:bookmarkEnd w:id="93"/>
    <w:bookmarkEnd w:id="94"/>
    <w:p w14:paraId="6A0491F2" w14:textId="73358514" w:rsidR="00D241CB" w:rsidRPr="00EA7405" w:rsidRDefault="00D241CB" w:rsidP="00574ACA">
      <w:pPr>
        <w:tabs>
          <w:tab w:val="left" w:pos="5925"/>
        </w:tabs>
        <w:spacing w:line="480" w:lineRule="auto"/>
        <w:jc w:val="both"/>
        <w:rPr>
          <w:rFonts w:ascii="Arial" w:eastAsia="Arial" w:hAnsi="Arial" w:cs="Arial"/>
          <w:b/>
          <w:bCs/>
          <w:color w:val="000000"/>
          <w:sz w:val="24"/>
          <w:szCs w:val="24"/>
        </w:rPr>
      </w:pPr>
    </w:p>
    <w:p w14:paraId="7E096187" w14:textId="77777777" w:rsidR="000B04A3" w:rsidRDefault="00A00B1A" w:rsidP="00A00B1A">
      <w:pPr>
        <w:widowControl/>
        <w:jc w:val="center"/>
        <w:rPr>
          <w:rFonts w:ascii="Arial" w:eastAsia="Calibri" w:hAnsi="Arial" w:cs="Arial"/>
          <w:sz w:val="24"/>
          <w:szCs w:val="24"/>
        </w:rPr>
      </w:pPr>
      <w:r w:rsidRPr="000963F7">
        <w:rPr>
          <w:rFonts w:ascii="Arial" w:eastAsia="Calibri" w:hAnsi="Arial" w:cs="Arial"/>
          <w:sz w:val="24"/>
          <w:szCs w:val="24"/>
        </w:rPr>
        <w:lastRenderedPageBreak/>
        <w:t>APPENDICE</w:t>
      </w:r>
      <w:r w:rsidR="006C6FA8">
        <w:rPr>
          <w:rFonts w:ascii="Arial" w:eastAsia="Calibri" w:hAnsi="Arial" w:cs="Arial"/>
          <w:sz w:val="24"/>
          <w:szCs w:val="24"/>
        </w:rPr>
        <w:t>X</w:t>
      </w:r>
      <w:r w:rsidRPr="000963F7">
        <w:rPr>
          <w:rFonts w:ascii="Arial" w:eastAsia="Calibri" w:hAnsi="Arial" w:cs="Arial"/>
          <w:sz w:val="24"/>
          <w:szCs w:val="24"/>
        </w:rPr>
        <w:t xml:space="preserve"> D</w:t>
      </w:r>
    </w:p>
    <w:p w14:paraId="03092530" w14:textId="5B85D844" w:rsidR="00A00B1A" w:rsidRDefault="000B04A3" w:rsidP="00A00B1A">
      <w:pPr>
        <w:widowControl/>
        <w:jc w:val="center"/>
        <w:rPr>
          <w:rFonts w:ascii="Arial" w:eastAsia="Calibri" w:hAnsi="Arial" w:cs="Arial"/>
          <w:sz w:val="24"/>
          <w:szCs w:val="24"/>
          <w:lang w:eastAsia="en-US"/>
        </w:rPr>
      </w:pPr>
      <w:r>
        <w:rPr>
          <w:rFonts w:ascii="Arial" w:eastAsia="Calibri" w:hAnsi="Arial" w:cs="Arial"/>
          <w:sz w:val="24"/>
          <w:szCs w:val="24"/>
        </w:rPr>
        <w:t>Certification of grammarian</w:t>
      </w:r>
      <w:r w:rsidR="00A00B1A" w:rsidRPr="00A00B1A">
        <w:rPr>
          <w:rStyle w:val="Heading1Char"/>
          <w:rFonts w:ascii="Arial" w:eastAsia="Calibri" w:hAnsi="Arial" w:cs="Arial"/>
          <w:sz w:val="24"/>
          <w:szCs w:val="24"/>
        </w:rPr>
        <w:br/>
      </w:r>
      <w:r w:rsidR="00A00B1A" w:rsidRPr="00A00B1A">
        <w:rPr>
          <w:rFonts w:ascii="Arial" w:eastAsia="Calibri" w:hAnsi="Arial" w:cs="Arial"/>
          <w:noProof/>
          <w:sz w:val="24"/>
          <w:szCs w:val="24"/>
          <w:lang w:eastAsia="en-US"/>
        </w:rPr>
        <w:drawing>
          <wp:inline distT="0" distB="0" distL="0" distR="0" wp14:anchorId="459847E7" wp14:editId="0A00C1E6">
            <wp:extent cx="5012443" cy="708128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831" cy="7093134"/>
                    </a:xfrm>
                    <a:prstGeom prst="rect">
                      <a:avLst/>
                    </a:prstGeom>
                  </pic:spPr>
                </pic:pic>
              </a:graphicData>
            </a:graphic>
          </wp:inline>
        </w:drawing>
      </w:r>
    </w:p>
    <w:p w14:paraId="0B655DE0" w14:textId="3FCB4BB7" w:rsidR="00A00B1A" w:rsidRPr="00A00B1A" w:rsidRDefault="00A00B1A">
      <w:pPr>
        <w:widowControl/>
        <w:rPr>
          <w:rFonts w:ascii="Arial" w:eastAsia="Calibri" w:hAnsi="Arial" w:cs="Arial"/>
          <w:sz w:val="24"/>
          <w:szCs w:val="24"/>
          <w:lang w:eastAsia="en-US"/>
        </w:rPr>
      </w:pPr>
      <w:r>
        <w:rPr>
          <w:rFonts w:ascii="Arial" w:eastAsia="Calibri" w:hAnsi="Arial" w:cs="Arial"/>
          <w:sz w:val="24"/>
          <w:szCs w:val="24"/>
          <w:lang w:eastAsia="en-US"/>
        </w:rPr>
        <w:br w:type="page"/>
      </w:r>
    </w:p>
    <w:p w14:paraId="6C076834" w14:textId="7A83E78A" w:rsidR="00A00B1A" w:rsidRDefault="00574ACA" w:rsidP="00C3393C">
      <w:pPr>
        <w:ind w:left="1800" w:right="1426"/>
        <w:jc w:val="center"/>
        <w:rPr>
          <w:rFonts w:ascii="Arial" w:eastAsia="Calibri" w:hAnsi="Arial" w:cs="Arial"/>
          <w:sz w:val="24"/>
          <w:szCs w:val="24"/>
          <w:lang w:eastAsia="en-US"/>
        </w:rPr>
      </w:pPr>
      <w:bookmarkStart w:id="95" w:name="_Hlk203660572"/>
      <w:r w:rsidRPr="00C3393C">
        <w:rPr>
          <w:rFonts w:ascii="Arial" w:eastAsia="Calibri" w:hAnsi="Arial" w:cs="Arial"/>
          <w:sz w:val="24"/>
          <w:szCs w:val="24"/>
          <w:lang w:eastAsia="en-US"/>
        </w:rPr>
        <w:lastRenderedPageBreak/>
        <w:t>APPENDICE</w:t>
      </w:r>
      <w:r w:rsidR="009444C9">
        <w:rPr>
          <w:rFonts w:ascii="Arial" w:eastAsia="Calibri" w:hAnsi="Arial" w:cs="Arial"/>
          <w:sz w:val="24"/>
          <w:szCs w:val="24"/>
          <w:lang w:eastAsia="en-US"/>
        </w:rPr>
        <w:t>X</w:t>
      </w:r>
      <w:r w:rsidR="00A00B1A" w:rsidRPr="00C3393C">
        <w:rPr>
          <w:rFonts w:ascii="Arial" w:eastAsia="Calibri" w:hAnsi="Arial" w:cs="Arial"/>
          <w:sz w:val="24"/>
          <w:szCs w:val="24"/>
          <w:lang w:eastAsia="en-US"/>
        </w:rPr>
        <w:t xml:space="preserve"> E</w:t>
      </w:r>
      <w:bookmarkEnd w:id="95"/>
    </w:p>
    <w:p w14:paraId="31569B0F" w14:textId="5241DF84" w:rsidR="000B04A3" w:rsidRDefault="000B04A3" w:rsidP="00C3393C">
      <w:pPr>
        <w:ind w:left="1800" w:right="1426"/>
        <w:jc w:val="center"/>
        <w:rPr>
          <w:rFonts w:ascii="Arial" w:eastAsia="Calibri" w:hAnsi="Arial" w:cs="Arial"/>
          <w:sz w:val="24"/>
          <w:szCs w:val="24"/>
          <w:lang w:eastAsia="en-US"/>
        </w:rPr>
      </w:pPr>
      <w:r>
        <w:rPr>
          <w:rFonts w:ascii="Arial" w:eastAsia="Calibri" w:hAnsi="Arial" w:cs="Arial"/>
          <w:sz w:val="24"/>
          <w:szCs w:val="24"/>
          <w:lang w:eastAsia="en-US"/>
        </w:rPr>
        <w:t xml:space="preserve">Certification of </w:t>
      </w:r>
      <w:proofErr w:type="spellStart"/>
      <w:r>
        <w:rPr>
          <w:rFonts w:ascii="Arial" w:eastAsia="Calibri" w:hAnsi="Arial" w:cs="Arial"/>
          <w:sz w:val="24"/>
          <w:szCs w:val="24"/>
          <w:lang w:eastAsia="en-US"/>
        </w:rPr>
        <w:t>Statistian</w:t>
      </w:r>
      <w:proofErr w:type="spellEnd"/>
    </w:p>
    <w:p w14:paraId="62739A6A" w14:textId="2C98BC7E" w:rsidR="000B04A3" w:rsidRPr="00C3393C" w:rsidRDefault="000B04A3" w:rsidP="00C3393C">
      <w:pPr>
        <w:ind w:left="1800" w:right="1426"/>
        <w:jc w:val="center"/>
        <w:rPr>
          <w:rFonts w:ascii="Arial" w:eastAsia="Calibri" w:hAnsi="Arial" w:cs="Arial"/>
          <w:sz w:val="24"/>
          <w:szCs w:val="24"/>
          <w:lang w:eastAsia="en-US"/>
        </w:rPr>
      </w:pPr>
      <w:r w:rsidRPr="00A00B1A">
        <w:rPr>
          <w:rFonts w:ascii="Arial" w:eastAsia="Calibri" w:hAnsi="Arial" w:cs="Arial"/>
          <w:noProof/>
          <w:color w:val="FF0000"/>
          <w:sz w:val="24"/>
          <w:szCs w:val="24"/>
          <w:lang w:eastAsia="en-US"/>
        </w:rPr>
        <w:drawing>
          <wp:anchor distT="0" distB="0" distL="114300" distR="114300" simplePos="0" relativeHeight="251665408" behindDoc="0" locked="0" layoutInCell="1" allowOverlap="1" wp14:anchorId="78757F82" wp14:editId="0D50EC85">
            <wp:simplePos x="0" y="0"/>
            <wp:positionH relativeFrom="column">
              <wp:posOffset>1081302</wp:posOffset>
            </wp:positionH>
            <wp:positionV relativeFrom="paragraph">
              <wp:posOffset>349575</wp:posOffset>
            </wp:positionV>
            <wp:extent cx="5734685" cy="62401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4685" cy="6240145"/>
                    </a:xfrm>
                    <a:prstGeom prst="rect">
                      <a:avLst/>
                    </a:prstGeom>
                  </pic:spPr>
                </pic:pic>
              </a:graphicData>
            </a:graphic>
          </wp:anchor>
        </w:drawing>
      </w:r>
    </w:p>
    <w:p w14:paraId="11A31CC8" w14:textId="3D1766BA" w:rsidR="00574ACA" w:rsidRPr="00574ACA" w:rsidRDefault="00574ACA" w:rsidP="00A00B1A">
      <w:pPr>
        <w:widowControl/>
        <w:spacing w:line="256" w:lineRule="auto"/>
        <w:jc w:val="center"/>
        <w:rPr>
          <w:rFonts w:ascii="Arial" w:eastAsia="Calibri" w:hAnsi="Arial" w:cs="Arial"/>
          <w:color w:val="FF0000"/>
          <w:sz w:val="24"/>
          <w:szCs w:val="24"/>
          <w:lang w:eastAsia="en-US"/>
        </w:rPr>
      </w:pPr>
    </w:p>
    <w:p w14:paraId="0F50CAA2" w14:textId="77777777" w:rsidR="000963F7" w:rsidRDefault="000963F7" w:rsidP="000A1288">
      <w:pPr>
        <w:ind w:left="1800"/>
        <w:rPr>
          <w:lang w:eastAsia="en-US"/>
        </w:rPr>
      </w:pPr>
      <w:r>
        <w:rPr>
          <w:lang w:eastAsia="en-US"/>
        </w:rPr>
        <w:br/>
      </w:r>
    </w:p>
    <w:p w14:paraId="559F5AE9" w14:textId="77777777" w:rsidR="000963F7" w:rsidRDefault="000963F7">
      <w:pPr>
        <w:widowControl/>
        <w:rPr>
          <w:lang w:eastAsia="en-US"/>
        </w:rPr>
      </w:pPr>
      <w:r>
        <w:rPr>
          <w:lang w:eastAsia="en-US"/>
        </w:rPr>
        <w:br w:type="page"/>
      </w:r>
    </w:p>
    <w:p w14:paraId="3993E073" w14:textId="47AFA0DD" w:rsidR="00574ACA" w:rsidRPr="00A00B1A" w:rsidRDefault="00574ACA" w:rsidP="000A1288">
      <w:pPr>
        <w:ind w:left="1800"/>
        <w:rPr>
          <w:lang w:eastAsia="en-US"/>
        </w:rPr>
      </w:pPr>
      <w:r w:rsidRPr="00A00B1A">
        <w:rPr>
          <w:lang w:eastAsia="en-US"/>
        </w:rPr>
        <w:lastRenderedPageBreak/>
        <w:t>Descriptive Statistics: Scheduling</w:t>
      </w:r>
    </w:p>
    <w:p w14:paraId="791673AA" w14:textId="0761E1A7" w:rsidR="00574ACA" w:rsidRPr="00A00B1A" w:rsidRDefault="00574ACA" w:rsidP="000A1288">
      <w:pPr>
        <w:ind w:left="1800"/>
        <w:rPr>
          <w:lang w:eastAsia="en-US"/>
        </w:rPr>
      </w:pPr>
      <w:r w:rsidRPr="00A00B1A">
        <w:rPr>
          <w:lang w:eastAsia="en-US"/>
        </w:rPr>
        <w:t>Statistics</w:t>
      </w:r>
    </w:p>
    <w:tbl>
      <w:tblPr>
        <w:tblW w:w="8461" w:type="dxa"/>
        <w:tblInd w:w="2281" w:type="dxa"/>
        <w:tblLook w:val="04A0" w:firstRow="1" w:lastRow="0" w:firstColumn="1" w:lastColumn="0" w:noHBand="0" w:noVBand="1"/>
      </w:tblPr>
      <w:tblGrid>
        <w:gridCol w:w="1727"/>
        <w:gridCol w:w="913"/>
        <w:gridCol w:w="41"/>
        <w:gridCol w:w="1119"/>
        <w:gridCol w:w="913"/>
        <w:gridCol w:w="913"/>
        <w:gridCol w:w="1009"/>
        <w:gridCol w:w="913"/>
        <w:gridCol w:w="913"/>
      </w:tblGrid>
      <w:tr w:rsidR="00574ACA" w:rsidRPr="00574ACA" w14:paraId="70272567" w14:textId="77777777" w:rsidTr="001A65E4">
        <w:trPr>
          <w:trHeight w:val="541"/>
        </w:trPr>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6D60436E"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Variable</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2107CAC6"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Mean</w:t>
            </w:r>
          </w:p>
        </w:tc>
        <w:tc>
          <w:tcPr>
            <w:tcW w:w="0" w:type="auto"/>
            <w:tcBorders>
              <w:top w:val="nil"/>
              <w:left w:val="nil"/>
              <w:bottom w:val="single" w:sz="6" w:space="0" w:color="000000"/>
              <w:right w:val="nil"/>
            </w:tcBorders>
            <w:shd w:val="clear" w:color="auto" w:fill="FFFFFF"/>
            <w:tcMar>
              <w:top w:w="15" w:type="dxa"/>
              <w:left w:w="15" w:type="dxa"/>
              <w:bottom w:w="15" w:type="dxa"/>
              <w:right w:w="15" w:type="dxa"/>
            </w:tcMar>
          </w:tcPr>
          <w:p w14:paraId="42FAD27D" w14:textId="77777777" w:rsidR="00574ACA" w:rsidRPr="00574ACA" w:rsidRDefault="00574ACA" w:rsidP="00574ACA">
            <w:pPr>
              <w:widowControl/>
              <w:jc w:val="right"/>
              <w:rPr>
                <w:rFonts w:ascii="Segoe UI" w:hAnsi="Segoe UI" w:cs="Segoe UI"/>
                <w:sz w:val="20"/>
                <w:szCs w:val="20"/>
                <w:lang w:eastAsia="en-US"/>
              </w:rPr>
            </w:pP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2B69E6F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SE Mean</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18CE7E9B" w14:textId="77777777" w:rsidR="00574ACA" w:rsidRPr="00574ACA" w:rsidRDefault="00574ACA" w:rsidP="00574ACA">
            <w:pPr>
              <w:widowControl/>
              <w:jc w:val="right"/>
              <w:rPr>
                <w:rFonts w:ascii="Segoe UI" w:hAnsi="Segoe UI" w:cs="Segoe UI"/>
                <w:sz w:val="20"/>
                <w:szCs w:val="20"/>
                <w:lang w:eastAsia="en-US"/>
              </w:rPr>
            </w:pPr>
            <w:proofErr w:type="spellStart"/>
            <w:r w:rsidRPr="00574ACA">
              <w:rPr>
                <w:rFonts w:ascii="Segoe UI" w:hAnsi="Segoe UI" w:cs="Segoe UI"/>
                <w:sz w:val="20"/>
                <w:szCs w:val="20"/>
                <w:lang w:eastAsia="en-US"/>
              </w:rPr>
              <w:t>StDev</w:t>
            </w:r>
            <w:proofErr w:type="spellEnd"/>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44DBB0D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Q1</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3B1CDCBC"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Median</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5D4CF8F4"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Q3</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6CF78E9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IQR</w:t>
            </w:r>
          </w:p>
        </w:tc>
      </w:tr>
      <w:tr w:rsidR="00574ACA" w:rsidRPr="00574ACA" w14:paraId="06473E3C" w14:textId="77777777" w:rsidTr="001A65E4">
        <w:trPr>
          <w:trHeight w:val="541"/>
        </w:trPr>
        <w:tc>
          <w:tcPr>
            <w:tcW w:w="0" w:type="auto"/>
            <w:shd w:val="clear" w:color="auto" w:fill="FFFFFF"/>
            <w:noWrap/>
            <w:tcMar>
              <w:top w:w="15" w:type="dxa"/>
              <w:left w:w="105" w:type="dxa"/>
              <w:bottom w:w="15" w:type="dxa"/>
              <w:right w:w="105" w:type="dxa"/>
            </w:tcMar>
            <w:hideMark/>
          </w:tcPr>
          <w:p w14:paraId="28D2D0BD"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 Q1</w:t>
            </w:r>
          </w:p>
        </w:tc>
        <w:tc>
          <w:tcPr>
            <w:tcW w:w="0" w:type="auto"/>
            <w:shd w:val="clear" w:color="auto" w:fill="FFFFFF"/>
            <w:noWrap/>
            <w:tcMar>
              <w:top w:w="15" w:type="dxa"/>
              <w:left w:w="105" w:type="dxa"/>
              <w:bottom w:w="15" w:type="dxa"/>
              <w:right w:w="105" w:type="dxa"/>
            </w:tcMar>
            <w:hideMark/>
          </w:tcPr>
          <w:p w14:paraId="3A9EA0E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4.333</w:t>
            </w:r>
          </w:p>
        </w:tc>
        <w:tc>
          <w:tcPr>
            <w:tcW w:w="0" w:type="auto"/>
            <w:shd w:val="clear" w:color="auto" w:fill="FFFFFF"/>
            <w:tcMar>
              <w:top w:w="15" w:type="dxa"/>
              <w:left w:w="15" w:type="dxa"/>
              <w:bottom w:w="15" w:type="dxa"/>
              <w:right w:w="15" w:type="dxa"/>
            </w:tcMar>
          </w:tcPr>
          <w:p w14:paraId="72907BC3"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2BE8D59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0.194</w:t>
            </w:r>
          </w:p>
        </w:tc>
        <w:tc>
          <w:tcPr>
            <w:tcW w:w="0" w:type="auto"/>
            <w:shd w:val="clear" w:color="auto" w:fill="FFFFFF"/>
            <w:noWrap/>
            <w:tcMar>
              <w:top w:w="15" w:type="dxa"/>
              <w:left w:w="105" w:type="dxa"/>
              <w:bottom w:w="15" w:type="dxa"/>
              <w:right w:w="105" w:type="dxa"/>
            </w:tcMar>
            <w:hideMark/>
          </w:tcPr>
          <w:p w14:paraId="1E579F8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1.061</w:t>
            </w:r>
          </w:p>
        </w:tc>
        <w:tc>
          <w:tcPr>
            <w:tcW w:w="0" w:type="auto"/>
            <w:shd w:val="clear" w:color="auto" w:fill="FFFFFF"/>
            <w:noWrap/>
            <w:tcMar>
              <w:top w:w="15" w:type="dxa"/>
              <w:left w:w="105" w:type="dxa"/>
              <w:bottom w:w="15" w:type="dxa"/>
              <w:right w:w="105" w:type="dxa"/>
            </w:tcMar>
            <w:hideMark/>
          </w:tcPr>
          <w:p w14:paraId="2290FB4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2F04B3D4"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6273881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05396794"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6B28C306" w14:textId="77777777" w:rsidTr="001A65E4">
        <w:trPr>
          <w:trHeight w:val="502"/>
        </w:trPr>
        <w:tc>
          <w:tcPr>
            <w:tcW w:w="0" w:type="auto"/>
            <w:shd w:val="clear" w:color="auto" w:fill="FFFFFF"/>
            <w:noWrap/>
            <w:tcMar>
              <w:top w:w="15" w:type="dxa"/>
              <w:left w:w="105" w:type="dxa"/>
              <w:bottom w:w="15" w:type="dxa"/>
              <w:right w:w="105" w:type="dxa"/>
            </w:tcMar>
            <w:hideMark/>
          </w:tcPr>
          <w:p w14:paraId="762B3060"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 Q2</w:t>
            </w:r>
          </w:p>
        </w:tc>
        <w:tc>
          <w:tcPr>
            <w:tcW w:w="0" w:type="auto"/>
            <w:shd w:val="clear" w:color="auto" w:fill="FFFFFF"/>
            <w:noWrap/>
            <w:tcMar>
              <w:top w:w="15" w:type="dxa"/>
              <w:left w:w="105" w:type="dxa"/>
              <w:bottom w:w="15" w:type="dxa"/>
              <w:right w:w="105" w:type="dxa"/>
            </w:tcMar>
            <w:hideMark/>
          </w:tcPr>
          <w:p w14:paraId="71EBD5F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4.067</w:t>
            </w:r>
          </w:p>
        </w:tc>
        <w:tc>
          <w:tcPr>
            <w:tcW w:w="0" w:type="auto"/>
            <w:shd w:val="clear" w:color="auto" w:fill="FFFFFF"/>
            <w:tcMar>
              <w:top w:w="15" w:type="dxa"/>
              <w:left w:w="15" w:type="dxa"/>
              <w:bottom w:w="15" w:type="dxa"/>
              <w:right w:w="15" w:type="dxa"/>
            </w:tcMar>
          </w:tcPr>
          <w:p w14:paraId="7F7D930A"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0F7EED22"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0.191</w:t>
            </w:r>
          </w:p>
        </w:tc>
        <w:tc>
          <w:tcPr>
            <w:tcW w:w="0" w:type="auto"/>
            <w:shd w:val="clear" w:color="auto" w:fill="FFFFFF"/>
            <w:noWrap/>
            <w:tcMar>
              <w:top w:w="15" w:type="dxa"/>
              <w:left w:w="105" w:type="dxa"/>
              <w:bottom w:w="15" w:type="dxa"/>
              <w:right w:w="105" w:type="dxa"/>
            </w:tcMar>
            <w:hideMark/>
          </w:tcPr>
          <w:p w14:paraId="135BE6A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1.048</w:t>
            </w:r>
          </w:p>
        </w:tc>
        <w:tc>
          <w:tcPr>
            <w:tcW w:w="0" w:type="auto"/>
            <w:shd w:val="clear" w:color="auto" w:fill="FFFFFF"/>
            <w:noWrap/>
            <w:tcMar>
              <w:top w:w="15" w:type="dxa"/>
              <w:left w:w="105" w:type="dxa"/>
              <w:bottom w:w="15" w:type="dxa"/>
              <w:right w:w="105" w:type="dxa"/>
            </w:tcMar>
            <w:hideMark/>
          </w:tcPr>
          <w:p w14:paraId="47AB679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15B1A8B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5BA1D89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6AFF9CA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2CDA2DAC" w14:textId="77777777" w:rsidTr="001A65E4">
        <w:trPr>
          <w:trHeight w:val="541"/>
        </w:trPr>
        <w:tc>
          <w:tcPr>
            <w:tcW w:w="0" w:type="auto"/>
            <w:shd w:val="clear" w:color="auto" w:fill="FFFFFF"/>
            <w:noWrap/>
            <w:tcMar>
              <w:top w:w="15" w:type="dxa"/>
              <w:left w:w="105" w:type="dxa"/>
              <w:bottom w:w="15" w:type="dxa"/>
              <w:right w:w="105" w:type="dxa"/>
            </w:tcMar>
            <w:hideMark/>
          </w:tcPr>
          <w:p w14:paraId="15CEA4CF"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 Q3</w:t>
            </w:r>
          </w:p>
        </w:tc>
        <w:tc>
          <w:tcPr>
            <w:tcW w:w="0" w:type="auto"/>
            <w:shd w:val="clear" w:color="auto" w:fill="FFFFFF"/>
            <w:noWrap/>
            <w:tcMar>
              <w:top w:w="15" w:type="dxa"/>
              <w:left w:w="105" w:type="dxa"/>
              <w:bottom w:w="15" w:type="dxa"/>
              <w:right w:w="105" w:type="dxa"/>
            </w:tcMar>
            <w:hideMark/>
          </w:tcPr>
          <w:p w14:paraId="339554C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4.300</w:t>
            </w:r>
          </w:p>
        </w:tc>
        <w:tc>
          <w:tcPr>
            <w:tcW w:w="0" w:type="auto"/>
            <w:shd w:val="clear" w:color="auto" w:fill="FFFFFF"/>
            <w:tcMar>
              <w:top w:w="15" w:type="dxa"/>
              <w:left w:w="15" w:type="dxa"/>
              <w:bottom w:w="15" w:type="dxa"/>
              <w:right w:w="15" w:type="dxa"/>
            </w:tcMar>
          </w:tcPr>
          <w:p w14:paraId="02E1CC8E"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2B7125E6"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0.215</w:t>
            </w:r>
          </w:p>
        </w:tc>
        <w:tc>
          <w:tcPr>
            <w:tcW w:w="0" w:type="auto"/>
            <w:shd w:val="clear" w:color="auto" w:fill="FFFFFF"/>
            <w:noWrap/>
            <w:tcMar>
              <w:top w:w="15" w:type="dxa"/>
              <w:left w:w="105" w:type="dxa"/>
              <w:bottom w:w="15" w:type="dxa"/>
              <w:right w:w="105" w:type="dxa"/>
            </w:tcMar>
            <w:hideMark/>
          </w:tcPr>
          <w:p w14:paraId="2EC7B8E2"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1.179</w:t>
            </w:r>
          </w:p>
        </w:tc>
        <w:tc>
          <w:tcPr>
            <w:tcW w:w="0" w:type="auto"/>
            <w:shd w:val="clear" w:color="auto" w:fill="FFFFFF"/>
            <w:noWrap/>
            <w:tcMar>
              <w:top w:w="15" w:type="dxa"/>
              <w:left w:w="105" w:type="dxa"/>
              <w:bottom w:w="15" w:type="dxa"/>
              <w:right w:w="105" w:type="dxa"/>
            </w:tcMar>
            <w:hideMark/>
          </w:tcPr>
          <w:p w14:paraId="3F0C75CA"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5C0FAF5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60C7224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5279FC8A"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11F581F7" w14:textId="77777777" w:rsidTr="001A65E4">
        <w:trPr>
          <w:trHeight w:val="541"/>
        </w:trPr>
        <w:tc>
          <w:tcPr>
            <w:tcW w:w="0" w:type="auto"/>
            <w:shd w:val="clear" w:color="auto" w:fill="FFFFFF"/>
            <w:noWrap/>
            <w:tcMar>
              <w:top w:w="15" w:type="dxa"/>
              <w:left w:w="105" w:type="dxa"/>
              <w:bottom w:w="15" w:type="dxa"/>
              <w:right w:w="105" w:type="dxa"/>
            </w:tcMar>
            <w:hideMark/>
          </w:tcPr>
          <w:p w14:paraId="4916FCC5"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 Q4</w:t>
            </w:r>
          </w:p>
        </w:tc>
        <w:tc>
          <w:tcPr>
            <w:tcW w:w="0" w:type="auto"/>
            <w:shd w:val="clear" w:color="auto" w:fill="FFFFFF"/>
            <w:noWrap/>
            <w:tcMar>
              <w:top w:w="15" w:type="dxa"/>
              <w:left w:w="105" w:type="dxa"/>
              <w:bottom w:w="15" w:type="dxa"/>
              <w:right w:w="105" w:type="dxa"/>
            </w:tcMar>
            <w:hideMark/>
          </w:tcPr>
          <w:p w14:paraId="11EBF0E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4.167</w:t>
            </w:r>
          </w:p>
        </w:tc>
        <w:tc>
          <w:tcPr>
            <w:tcW w:w="0" w:type="auto"/>
            <w:shd w:val="clear" w:color="auto" w:fill="FFFFFF"/>
            <w:tcMar>
              <w:top w:w="15" w:type="dxa"/>
              <w:left w:w="15" w:type="dxa"/>
              <w:bottom w:w="15" w:type="dxa"/>
              <w:right w:w="15" w:type="dxa"/>
            </w:tcMar>
          </w:tcPr>
          <w:p w14:paraId="23849D04"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31885B8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0.192</w:t>
            </w:r>
          </w:p>
        </w:tc>
        <w:tc>
          <w:tcPr>
            <w:tcW w:w="0" w:type="auto"/>
            <w:shd w:val="clear" w:color="auto" w:fill="FFFFFF"/>
            <w:noWrap/>
            <w:tcMar>
              <w:top w:w="15" w:type="dxa"/>
              <w:left w:w="105" w:type="dxa"/>
              <w:bottom w:w="15" w:type="dxa"/>
              <w:right w:w="105" w:type="dxa"/>
            </w:tcMar>
            <w:hideMark/>
          </w:tcPr>
          <w:p w14:paraId="572CF36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1.053</w:t>
            </w:r>
          </w:p>
        </w:tc>
        <w:tc>
          <w:tcPr>
            <w:tcW w:w="0" w:type="auto"/>
            <w:shd w:val="clear" w:color="auto" w:fill="FFFFFF"/>
            <w:noWrap/>
            <w:tcMar>
              <w:top w:w="15" w:type="dxa"/>
              <w:left w:w="105" w:type="dxa"/>
              <w:bottom w:w="15" w:type="dxa"/>
              <w:right w:w="105" w:type="dxa"/>
            </w:tcMar>
            <w:hideMark/>
          </w:tcPr>
          <w:p w14:paraId="7283C08A"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437E587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611450C0"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636AC43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172273AE" w14:textId="77777777" w:rsidTr="001A65E4">
        <w:trPr>
          <w:trHeight w:val="541"/>
        </w:trPr>
        <w:tc>
          <w:tcPr>
            <w:tcW w:w="0" w:type="auto"/>
            <w:shd w:val="clear" w:color="auto" w:fill="FFFFFF"/>
            <w:noWrap/>
            <w:tcMar>
              <w:top w:w="15" w:type="dxa"/>
              <w:left w:w="105" w:type="dxa"/>
              <w:bottom w:w="15" w:type="dxa"/>
              <w:right w:w="105" w:type="dxa"/>
            </w:tcMar>
            <w:hideMark/>
          </w:tcPr>
          <w:p w14:paraId="1287A55E"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 Q5</w:t>
            </w:r>
          </w:p>
        </w:tc>
        <w:tc>
          <w:tcPr>
            <w:tcW w:w="0" w:type="auto"/>
            <w:shd w:val="clear" w:color="auto" w:fill="FFFFFF"/>
            <w:noWrap/>
            <w:tcMar>
              <w:top w:w="15" w:type="dxa"/>
              <w:left w:w="105" w:type="dxa"/>
              <w:bottom w:w="15" w:type="dxa"/>
              <w:right w:w="105" w:type="dxa"/>
            </w:tcMar>
            <w:hideMark/>
          </w:tcPr>
          <w:p w14:paraId="78DFC94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4.300</w:t>
            </w:r>
          </w:p>
        </w:tc>
        <w:tc>
          <w:tcPr>
            <w:tcW w:w="0" w:type="auto"/>
            <w:shd w:val="clear" w:color="auto" w:fill="FFFFFF"/>
            <w:tcMar>
              <w:top w:w="15" w:type="dxa"/>
              <w:left w:w="15" w:type="dxa"/>
              <w:bottom w:w="15" w:type="dxa"/>
              <w:right w:w="15" w:type="dxa"/>
            </w:tcMar>
          </w:tcPr>
          <w:p w14:paraId="3C3AC473"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358F473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0.180</w:t>
            </w:r>
          </w:p>
        </w:tc>
        <w:tc>
          <w:tcPr>
            <w:tcW w:w="0" w:type="auto"/>
            <w:shd w:val="clear" w:color="auto" w:fill="FFFFFF"/>
            <w:noWrap/>
            <w:tcMar>
              <w:top w:w="15" w:type="dxa"/>
              <w:left w:w="105" w:type="dxa"/>
              <w:bottom w:w="15" w:type="dxa"/>
              <w:right w:w="105" w:type="dxa"/>
            </w:tcMar>
            <w:hideMark/>
          </w:tcPr>
          <w:p w14:paraId="54AC083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0.988</w:t>
            </w:r>
          </w:p>
        </w:tc>
        <w:tc>
          <w:tcPr>
            <w:tcW w:w="0" w:type="auto"/>
            <w:shd w:val="clear" w:color="auto" w:fill="FFFFFF"/>
            <w:noWrap/>
            <w:tcMar>
              <w:top w:w="15" w:type="dxa"/>
              <w:left w:w="105" w:type="dxa"/>
              <w:bottom w:w="15" w:type="dxa"/>
              <w:right w:w="105" w:type="dxa"/>
            </w:tcMar>
            <w:hideMark/>
          </w:tcPr>
          <w:p w14:paraId="66C3C36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7F2D1532"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7F930EE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47AEC759"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5AC3CF45" w14:textId="77777777" w:rsidTr="001A65E4">
        <w:trPr>
          <w:trHeight w:val="541"/>
        </w:trPr>
        <w:tc>
          <w:tcPr>
            <w:tcW w:w="0" w:type="auto"/>
            <w:shd w:val="clear" w:color="auto" w:fill="FFFFFF"/>
            <w:noWrap/>
            <w:tcMar>
              <w:top w:w="15" w:type="dxa"/>
              <w:left w:w="105" w:type="dxa"/>
              <w:bottom w:w="15" w:type="dxa"/>
              <w:right w:w="105" w:type="dxa"/>
            </w:tcMar>
            <w:hideMark/>
          </w:tcPr>
          <w:p w14:paraId="1FBCA597"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Scheduling</w:t>
            </w:r>
          </w:p>
        </w:tc>
        <w:tc>
          <w:tcPr>
            <w:tcW w:w="0" w:type="auto"/>
            <w:shd w:val="clear" w:color="auto" w:fill="FFFFFF"/>
            <w:noWrap/>
            <w:tcMar>
              <w:top w:w="15" w:type="dxa"/>
              <w:left w:w="105" w:type="dxa"/>
              <w:bottom w:w="15" w:type="dxa"/>
              <w:right w:w="105" w:type="dxa"/>
            </w:tcMar>
            <w:hideMark/>
          </w:tcPr>
          <w:p w14:paraId="2329615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4.2333</w:t>
            </w:r>
          </w:p>
        </w:tc>
        <w:tc>
          <w:tcPr>
            <w:tcW w:w="0" w:type="auto"/>
            <w:shd w:val="clear" w:color="auto" w:fill="FFFFFF"/>
            <w:tcMar>
              <w:top w:w="15" w:type="dxa"/>
              <w:left w:w="15" w:type="dxa"/>
              <w:bottom w:w="15" w:type="dxa"/>
              <w:right w:w="15" w:type="dxa"/>
            </w:tcMar>
          </w:tcPr>
          <w:p w14:paraId="0588AF30" w14:textId="77777777" w:rsidR="00574ACA" w:rsidRPr="00574ACA" w:rsidRDefault="00574ACA" w:rsidP="00574ACA">
            <w:pPr>
              <w:widowControl/>
              <w:jc w:val="right"/>
              <w:rPr>
                <w:rFonts w:ascii="Segoe UI" w:hAnsi="Segoe UI" w:cs="Segoe UI"/>
                <w:sz w:val="20"/>
                <w:szCs w:val="20"/>
                <w:lang w:eastAsia="en-US"/>
              </w:rPr>
            </w:pPr>
          </w:p>
        </w:tc>
        <w:tc>
          <w:tcPr>
            <w:tcW w:w="0" w:type="auto"/>
            <w:shd w:val="clear" w:color="auto" w:fill="FFFFFF"/>
            <w:noWrap/>
            <w:tcMar>
              <w:top w:w="15" w:type="dxa"/>
              <w:left w:w="105" w:type="dxa"/>
              <w:bottom w:w="15" w:type="dxa"/>
              <w:right w:w="105" w:type="dxa"/>
            </w:tcMar>
            <w:hideMark/>
          </w:tcPr>
          <w:p w14:paraId="67B570B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0.0785</w:t>
            </w:r>
          </w:p>
        </w:tc>
        <w:tc>
          <w:tcPr>
            <w:tcW w:w="0" w:type="auto"/>
            <w:shd w:val="clear" w:color="auto" w:fill="FFFFFF"/>
            <w:noWrap/>
            <w:tcMar>
              <w:top w:w="15" w:type="dxa"/>
              <w:left w:w="105" w:type="dxa"/>
              <w:bottom w:w="15" w:type="dxa"/>
              <w:right w:w="105" w:type="dxa"/>
            </w:tcMar>
            <w:hideMark/>
          </w:tcPr>
          <w:p w14:paraId="36B22A19"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0.4302</w:t>
            </w:r>
          </w:p>
        </w:tc>
        <w:tc>
          <w:tcPr>
            <w:tcW w:w="0" w:type="auto"/>
            <w:shd w:val="clear" w:color="auto" w:fill="FFFFFF"/>
            <w:noWrap/>
            <w:tcMar>
              <w:top w:w="15" w:type="dxa"/>
              <w:left w:w="105" w:type="dxa"/>
              <w:bottom w:w="15" w:type="dxa"/>
              <w:right w:w="105" w:type="dxa"/>
            </w:tcMar>
            <w:hideMark/>
          </w:tcPr>
          <w:p w14:paraId="6C05C01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3.9500</w:t>
            </w:r>
          </w:p>
        </w:tc>
        <w:tc>
          <w:tcPr>
            <w:tcW w:w="0" w:type="auto"/>
            <w:shd w:val="clear" w:color="auto" w:fill="FFFFFF"/>
            <w:noWrap/>
            <w:tcMar>
              <w:top w:w="15" w:type="dxa"/>
              <w:left w:w="105" w:type="dxa"/>
              <w:bottom w:w="15" w:type="dxa"/>
              <w:right w:w="105" w:type="dxa"/>
            </w:tcMar>
            <w:hideMark/>
          </w:tcPr>
          <w:p w14:paraId="33A74FB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4.4000</w:t>
            </w:r>
          </w:p>
        </w:tc>
        <w:tc>
          <w:tcPr>
            <w:tcW w:w="0" w:type="auto"/>
            <w:shd w:val="clear" w:color="auto" w:fill="FFFFFF"/>
            <w:noWrap/>
            <w:tcMar>
              <w:top w:w="15" w:type="dxa"/>
              <w:left w:w="105" w:type="dxa"/>
              <w:bottom w:w="15" w:type="dxa"/>
              <w:right w:w="105" w:type="dxa"/>
            </w:tcMar>
            <w:hideMark/>
          </w:tcPr>
          <w:p w14:paraId="34A99750"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4.6000</w:t>
            </w:r>
          </w:p>
        </w:tc>
        <w:tc>
          <w:tcPr>
            <w:tcW w:w="0" w:type="auto"/>
            <w:shd w:val="clear" w:color="auto" w:fill="FFFFFF"/>
            <w:noWrap/>
            <w:tcMar>
              <w:top w:w="15" w:type="dxa"/>
              <w:left w:w="105" w:type="dxa"/>
              <w:bottom w:w="15" w:type="dxa"/>
              <w:right w:w="105" w:type="dxa"/>
            </w:tcMar>
            <w:hideMark/>
          </w:tcPr>
          <w:p w14:paraId="691EB99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0.6500</w:t>
            </w:r>
          </w:p>
        </w:tc>
      </w:tr>
    </w:tbl>
    <w:p w14:paraId="24F360FC" w14:textId="77777777" w:rsidR="00574ACA" w:rsidRPr="00574ACA" w:rsidRDefault="00574ACA" w:rsidP="00574ACA">
      <w:pPr>
        <w:widowControl/>
        <w:spacing w:line="256" w:lineRule="auto"/>
        <w:rPr>
          <w:rFonts w:ascii="Arial" w:eastAsia="Calibri" w:hAnsi="Arial" w:cs="Arial"/>
          <w:lang w:eastAsia="en-US"/>
        </w:rPr>
      </w:pPr>
    </w:p>
    <w:p w14:paraId="6A4AAD85" w14:textId="77777777" w:rsidR="00574ACA" w:rsidRPr="00574ACA" w:rsidRDefault="00574ACA" w:rsidP="00574ACA">
      <w:pPr>
        <w:widowControl/>
        <w:spacing w:line="256" w:lineRule="auto"/>
        <w:rPr>
          <w:rFonts w:ascii="Calibri" w:eastAsia="Calibri" w:hAnsi="Calibri"/>
          <w:lang w:eastAsia="en-US"/>
        </w:rPr>
      </w:pPr>
    </w:p>
    <w:p w14:paraId="4DEFBA8E" w14:textId="63C04041" w:rsidR="00574ACA" w:rsidRPr="00A105C1" w:rsidRDefault="00574ACA" w:rsidP="00A105C1">
      <w:pPr>
        <w:ind w:left="1800"/>
        <w:rPr>
          <w:rFonts w:ascii="Arial" w:hAnsi="Arial" w:cs="Arial"/>
          <w:sz w:val="24"/>
          <w:szCs w:val="24"/>
          <w:lang w:eastAsia="en-US"/>
        </w:rPr>
      </w:pPr>
      <w:r w:rsidRPr="00A105C1">
        <w:rPr>
          <w:rFonts w:ascii="Arial" w:hAnsi="Arial" w:cs="Arial"/>
          <w:sz w:val="24"/>
          <w:szCs w:val="24"/>
          <w:lang w:eastAsia="en-US"/>
        </w:rPr>
        <w:t>Descriptive Statistics: Overall System Satisfaction</w:t>
      </w:r>
    </w:p>
    <w:p w14:paraId="00D4C15E" w14:textId="77777777" w:rsidR="00574ACA" w:rsidRPr="00A105C1" w:rsidRDefault="00574ACA" w:rsidP="00A105C1">
      <w:pPr>
        <w:ind w:left="1800"/>
        <w:rPr>
          <w:rFonts w:ascii="Arial" w:hAnsi="Arial" w:cs="Arial"/>
          <w:sz w:val="24"/>
          <w:szCs w:val="24"/>
          <w:lang w:eastAsia="en-US"/>
        </w:rPr>
      </w:pPr>
      <w:r w:rsidRPr="00A105C1">
        <w:rPr>
          <w:rFonts w:ascii="Arial" w:hAnsi="Arial" w:cs="Arial"/>
          <w:sz w:val="24"/>
          <w:szCs w:val="24"/>
          <w:lang w:eastAsia="en-US"/>
        </w:rPr>
        <w:t>Statistics</w:t>
      </w:r>
    </w:p>
    <w:tbl>
      <w:tblPr>
        <w:tblW w:w="8021" w:type="dxa"/>
        <w:tblInd w:w="2306" w:type="dxa"/>
        <w:tblLook w:val="04A0" w:firstRow="1" w:lastRow="0" w:firstColumn="1" w:lastColumn="0" w:noHBand="0" w:noVBand="1"/>
      </w:tblPr>
      <w:tblGrid>
        <w:gridCol w:w="1629"/>
        <w:gridCol w:w="872"/>
        <w:gridCol w:w="1069"/>
        <w:gridCol w:w="872"/>
        <w:gridCol w:w="872"/>
        <w:gridCol w:w="963"/>
        <w:gridCol w:w="872"/>
        <w:gridCol w:w="872"/>
      </w:tblGrid>
      <w:tr w:rsidR="00574ACA" w:rsidRPr="00574ACA" w14:paraId="00349145" w14:textId="77777777" w:rsidTr="001A65E4">
        <w:trPr>
          <w:trHeight w:val="445"/>
        </w:trPr>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7D0AD636"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Variable</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23C8D61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Mean</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6ACB360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SE Mean</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10E5AC47" w14:textId="77777777" w:rsidR="00574ACA" w:rsidRPr="00574ACA" w:rsidRDefault="00574ACA" w:rsidP="00574ACA">
            <w:pPr>
              <w:widowControl/>
              <w:jc w:val="right"/>
              <w:rPr>
                <w:rFonts w:ascii="Segoe UI" w:hAnsi="Segoe UI" w:cs="Segoe UI"/>
                <w:sz w:val="20"/>
                <w:szCs w:val="20"/>
                <w:lang w:eastAsia="en-US"/>
              </w:rPr>
            </w:pPr>
            <w:proofErr w:type="spellStart"/>
            <w:r w:rsidRPr="00574ACA">
              <w:rPr>
                <w:rFonts w:ascii="Segoe UI" w:hAnsi="Segoe UI" w:cs="Segoe UI"/>
                <w:sz w:val="20"/>
                <w:szCs w:val="20"/>
                <w:lang w:eastAsia="en-US"/>
              </w:rPr>
              <w:t>StDev</w:t>
            </w:r>
            <w:proofErr w:type="spellEnd"/>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560ED69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Q1</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124A4A0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Median</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4707923D"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Q3</w:t>
            </w:r>
          </w:p>
        </w:tc>
        <w:tc>
          <w:tcPr>
            <w:tcW w:w="0" w:type="auto"/>
            <w:tcBorders>
              <w:top w:val="nil"/>
              <w:left w:val="nil"/>
              <w:bottom w:val="single" w:sz="6" w:space="0" w:color="000000"/>
              <w:right w:val="nil"/>
            </w:tcBorders>
            <w:shd w:val="clear" w:color="auto" w:fill="FFFFFF"/>
            <w:noWrap/>
            <w:tcMar>
              <w:top w:w="15" w:type="dxa"/>
              <w:left w:w="105" w:type="dxa"/>
              <w:bottom w:w="15" w:type="dxa"/>
              <w:right w:w="105" w:type="dxa"/>
            </w:tcMar>
            <w:vAlign w:val="bottom"/>
            <w:hideMark/>
          </w:tcPr>
          <w:p w14:paraId="08820CE0"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IQR</w:t>
            </w:r>
          </w:p>
        </w:tc>
      </w:tr>
      <w:tr w:rsidR="00574ACA" w:rsidRPr="00574ACA" w14:paraId="463F0A0C" w14:textId="77777777" w:rsidTr="001A65E4">
        <w:trPr>
          <w:trHeight w:val="445"/>
        </w:trPr>
        <w:tc>
          <w:tcPr>
            <w:tcW w:w="0" w:type="auto"/>
            <w:shd w:val="clear" w:color="auto" w:fill="FFFFFF"/>
            <w:noWrap/>
            <w:tcMar>
              <w:top w:w="15" w:type="dxa"/>
              <w:left w:w="105" w:type="dxa"/>
              <w:bottom w:w="15" w:type="dxa"/>
              <w:right w:w="105" w:type="dxa"/>
            </w:tcMar>
            <w:hideMark/>
          </w:tcPr>
          <w:p w14:paraId="7BB5B7C3"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SatisfactionQ1</w:t>
            </w:r>
          </w:p>
        </w:tc>
        <w:tc>
          <w:tcPr>
            <w:tcW w:w="0" w:type="auto"/>
            <w:shd w:val="clear" w:color="auto" w:fill="FFFFFF"/>
            <w:noWrap/>
            <w:tcMar>
              <w:top w:w="15" w:type="dxa"/>
              <w:left w:w="105" w:type="dxa"/>
              <w:bottom w:w="15" w:type="dxa"/>
              <w:right w:w="105" w:type="dxa"/>
            </w:tcMar>
            <w:hideMark/>
          </w:tcPr>
          <w:p w14:paraId="0557C0C9"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4.167</w:t>
            </w:r>
          </w:p>
        </w:tc>
        <w:tc>
          <w:tcPr>
            <w:tcW w:w="0" w:type="auto"/>
            <w:shd w:val="clear" w:color="auto" w:fill="FFFFFF"/>
            <w:noWrap/>
            <w:tcMar>
              <w:top w:w="15" w:type="dxa"/>
              <w:left w:w="105" w:type="dxa"/>
              <w:bottom w:w="15" w:type="dxa"/>
              <w:right w:w="105" w:type="dxa"/>
            </w:tcMar>
            <w:hideMark/>
          </w:tcPr>
          <w:p w14:paraId="128B9426"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0.186</w:t>
            </w:r>
          </w:p>
        </w:tc>
        <w:tc>
          <w:tcPr>
            <w:tcW w:w="0" w:type="auto"/>
            <w:shd w:val="clear" w:color="auto" w:fill="FFFFFF"/>
            <w:noWrap/>
            <w:tcMar>
              <w:top w:w="15" w:type="dxa"/>
              <w:left w:w="105" w:type="dxa"/>
              <w:bottom w:w="15" w:type="dxa"/>
              <w:right w:w="105" w:type="dxa"/>
            </w:tcMar>
            <w:hideMark/>
          </w:tcPr>
          <w:p w14:paraId="0FBF20F7"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1.020</w:t>
            </w:r>
          </w:p>
        </w:tc>
        <w:tc>
          <w:tcPr>
            <w:tcW w:w="0" w:type="auto"/>
            <w:shd w:val="clear" w:color="auto" w:fill="FFFFFF"/>
            <w:noWrap/>
            <w:tcMar>
              <w:top w:w="15" w:type="dxa"/>
              <w:left w:w="105" w:type="dxa"/>
              <w:bottom w:w="15" w:type="dxa"/>
              <w:right w:w="105" w:type="dxa"/>
            </w:tcMar>
            <w:hideMark/>
          </w:tcPr>
          <w:p w14:paraId="32606F2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3896348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756A837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12439886"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631B571D" w14:textId="77777777" w:rsidTr="001A65E4">
        <w:trPr>
          <w:trHeight w:val="413"/>
        </w:trPr>
        <w:tc>
          <w:tcPr>
            <w:tcW w:w="0" w:type="auto"/>
            <w:shd w:val="clear" w:color="auto" w:fill="FFFFFF"/>
            <w:noWrap/>
            <w:tcMar>
              <w:top w:w="15" w:type="dxa"/>
              <w:left w:w="105" w:type="dxa"/>
              <w:bottom w:w="15" w:type="dxa"/>
              <w:right w:w="105" w:type="dxa"/>
            </w:tcMar>
            <w:hideMark/>
          </w:tcPr>
          <w:p w14:paraId="7B713F21"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SatisfactionQ2</w:t>
            </w:r>
          </w:p>
        </w:tc>
        <w:tc>
          <w:tcPr>
            <w:tcW w:w="0" w:type="auto"/>
            <w:shd w:val="clear" w:color="auto" w:fill="FFFFFF"/>
            <w:noWrap/>
            <w:tcMar>
              <w:top w:w="15" w:type="dxa"/>
              <w:left w:w="105" w:type="dxa"/>
              <w:bottom w:w="15" w:type="dxa"/>
              <w:right w:w="105" w:type="dxa"/>
            </w:tcMar>
            <w:hideMark/>
          </w:tcPr>
          <w:p w14:paraId="428FCDD9"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4.400</w:t>
            </w:r>
          </w:p>
        </w:tc>
        <w:tc>
          <w:tcPr>
            <w:tcW w:w="0" w:type="auto"/>
            <w:shd w:val="clear" w:color="auto" w:fill="FFFFFF"/>
            <w:noWrap/>
            <w:tcMar>
              <w:top w:w="15" w:type="dxa"/>
              <w:left w:w="105" w:type="dxa"/>
              <w:bottom w:w="15" w:type="dxa"/>
              <w:right w:w="105" w:type="dxa"/>
            </w:tcMar>
            <w:hideMark/>
          </w:tcPr>
          <w:p w14:paraId="21D8D739"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0.177</w:t>
            </w:r>
          </w:p>
        </w:tc>
        <w:tc>
          <w:tcPr>
            <w:tcW w:w="0" w:type="auto"/>
            <w:shd w:val="clear" w:color="auto" w:fill="FFFFFF"/>
            <w:noWrap/>
            <w:tcMar>
              <w:top w:w="15" w:type="dxa"/>
              <w:left w:w="105" w:type="dxa"/>
              <w:bottom w:w="15" w:type="dxa"/>
              <w:right w:w="105" w:type="dxa"/>
            </w:tcMar>
            <w:hideMark/>
          </w:tcPr>
          <w:p w14:paraId="16C573E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0.968</w:t>
            </w:r>
          </w:p>
        </w:tc>
        <w:tc>
          <w:tcPr>
            <w:tcW w:w="0" w:type="auto"/>
            <w:shd w:val="clear" w:color="auto" w:fill="FFFFFF"/>
            <w:noWrap/>
            <w:tcMar>
              <w:top w:w="15" w:type="dxa"/>
              <w:left w:w="105" w:type="dxa"/>
              <w:bottom w:w="15" w:type="dxa"/>
              <w:right w:w="105" w:type="dxa"/>
            </w:tcMar>
            <w:hideMark/>
          </w:tcPr>
          <w:p w14:paraId="2FFD6394"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26E1F0B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44DD89E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02005DC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421ABE3F" w14:textId="77777777" w:rsidTr="001A65E4">
        <w:trPr>
          <w:trHeight w:val="445"/>
        </w:trPr>
        <w:tc>
          <w:tcPr>
            <w:tcW w:w="0" w:type="auto"/>
            <w:shd w:val="clear" w:color="auto" w:fill="FFFFFF"/>
            <w:noWrap/>
            <w:tcMar>
              <w:top w:w="15" w:type="dxa"/>
              <w:left w:w="105" w:type="dxa"/>
              <w:bottom w:w="15" w:type="dxa"/>
              <w:right w:w="105" w:type="dxa"/>
            </w:tcMar>
            <w:hideMark/>
          </w:tcPr>
          <w:p w14:paraId="2AE9E4FB"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SatisfactionQ3</w:t>
            </w:r>
          </w:p>
        </w:tc>
        <w:tc>
          <w:tcPr>
            <w:tcW w:w="0" w:type="auto"/>
            <w:shd w:val="clear" w:color="auto" w:fill="FFFFFF"/>
            <w:noWrap/>
            <w:tcMar>
              <w:top w:w="15" w:type="dxa"/>
              <w:left w:w="105" w:type="dxa"/>
              <w:bottom w:w="15" w:type="dxa"/>
              <w:right w:w="105" w:type="dxa"/>
            </w:tcMar>
            <w:hideMark/>
          </w:tcPr>
          <w:p w14:paraId="6A023BC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4.100</w:t>
            </w:r>
          </w:p>
        </w:tc>
        <w:tc>
          <w:tcPr>
            <w:tcW w:w="0" w:type="auto"/>
            <w:shd w:val="clear" w:color="auto" w:fill="FFFFFF"/>
            <w:noWrap/>
            <w:tcMar>
              <w:top w:w="15" w:type="dxa"/>
              <w:left w:w="105" w:type="dxa"/>
              <w:bottom w:w="15" w:type="dxa"/>
              <w:right w:w="105" w:type="dxa"/>
            </w:tcMar>
            <w:hideMark/>
          </w:tcPr>
          <w:p w14:paraId="72BD711A"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0.237</w:t>
            </w:r>
          </w:p>
        </w:tc>
        <w:tc>
          <w:tcPr>
            <w:tcW w:w="0" w:type="auto"/>
            <w:shd w:val="clear" w:color="auto" w:fill="FFFFFF"/>
            <w:noWrap/>
            <w:tcMar>
              <w:top w:w="15" w:type="dxa"/>
              <w:left w:w="105" w:type="dxa"/>
              <w:bottom w:w="15" w:type="dxa"/>
              <w:right w:w="105" w:type="dxa"/>
            </w:tcMar>
            <w:hideMark/>
          </w:tcPr>
          <w:p w14:paraId="68A8EAC7"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1.296</w:t>
            </w:r>
          </w:p>
        </w:tc>
        <w:tc>
          <w:tcPr>
            <w:tcW w:w="0" w:type="auto"/>
            <w:shd w:val="clear" w:color="auto" w:fill="FFFFFF"/>
            <w:noWrap/>
            <w:tcMar>
              <w:top w:w="15" w:type="dxa"/>
              <w:left w:w="105" w:type="dxa"/>
              <w:bottom w:w="15" w:type="dxa"/>
              <w:right w:w="105" w:type="dxa"/>
            </w:tcMar>
            <w:hideMark/>
          </w:tcPr>
          <w:p w14:paraId="3343C9B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4A9DF06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281D9756"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12437CE3"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43FA05A0" w14:textId="77777777" w:rsidTr="001A65E4">
        <w:trPr>
          <w:trHeight w:val="445"/>
        </w:trPr>
        <w:tc>
          <w:tcPr>
            <w:tcW w:w="0" w:type="auto"/>
            <w:shd w:val="clear" w:color="auto" w:fill="FFFFFF"/>
            <w:noWrap/>
            <w:tcMar>
              <w:top w:w="15" w:type="dxa"/>
              <w:left w:w="105" w:type="dxa"/>
              <w:bottom w:w="15" w:type="dxa"/>
              <w:right w:w="105" w:type="dxa"/>
            </w:tcMar>
            <w:hideMark/>
          </w:tcPr>
          <w:p w14:paraId="1701500E"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SatisfactionQ4</w:t>
            </w:r>
          </w:p>
        </w:tc>
        <w:tc>
          <w:tcPr>
            <w:tcW w:w="0" w:type="auto"/>
            <w:shd w:val="clear" w:color="auto" w:fill="FFFFFF"/>
            <w:noWrap/>
            <w:tcMar>
              <w:top w:w="15" w:type="dxa"/>
              <w:left w:w="105" w:type="dxa"/>
              <w:bottom w:w="15" w:type="dxa"/>
              <w:right w:w="105" w:type="dxa"/>
            </w:tcMar>
            <w:hideMark/>
          </w:tcPr>
          <w:p w14:paraId="2868E26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4.100</w:t>
            </w:r>
          </w:p>
        </w:tc>
        <w:tc>
          <w:tcPr>
            <w:tcW w:w="0" w:type="auto"/>
            <w:shd w:val="clear" w:color="auto" w:fill="FFFFFF"/>
            <w:noWrap/>
            <w:tcMar>
              <w:top w:w="15" w:type="dxa"/>
              <w:left w:w="105" w:type="dxa"/>
              <w:bottom w:w="15" w:type="dxa"/>
              <w:right w:w="105" w:type="dxa"/>
            </w:tcMar>
            <w:hideMark/>
          </w:tcPr>
          <w:p w14:paraId="5AC287E5"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0.211</w:t>
            </w:r>
          </w:p>
        </w:tc>
        <w:tc>
          <w:tcPr>
            <w:tcW w:w="0" w:type="auto"/>
            <w:shd w:val="clear" w:color="auto" w:fill="FFFFFF"/>
            <w:noWrap/>
            <w:tcMar>
              <w:top w:w="15" w:type="dxa"/>
              <w:left w:w="105" w:type="dxa"/>
              <w:bottom w:w="15" w:type="dxa"/>
              <w:right w:w="105" w:type="dxa"/>
            </w:tcMar>
            <w:hideMark/>
          </w:tcPr>
          <w:p w14:paraId="73E44D68"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1.155</w:t>
            </w:r>
          </w:p>
        </w:tc>
        <w:tc>
          <w:tcPr>
            <w:tcW w:w="0" w:type="auto"/>
            <w:shd w:val="clear" w:color="auto" w:fill="FFFFFF"/>
            <w:noWrap/>
            <w:tcMar>
              <w:top w:w="15" w:type="dxa"/>
              <w:left w:w="105" w:type="dxa"/>
              <w:bottom w:w="15" w:type="dxa"/>
              <w:right w:w="105" w:type="dxa"/>
            </w:tcMar>
            <w:hideMark/>
          </w:tcPr>
          <w:p w14:paraId="187A7A3B"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2DAFEF3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517808C3"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04F4F224"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1.000</w:t>
            </w:r>
          </w:p>
        </w:tc>
      </w:tr>
      <w:tr w:rsidR="00574ACA" w:rsidRPr="00574ACA" w14:paraId="3383A381" w14:textId="77777777" w:rsidTr="001A65E4">
        <w:trPr>
          <w:trHeight w:val="445"/>
        </w:trPr>
        <w:tc>
          <w:tcPr>
            <w:tcW w:w="0" w:type="auto"/>
            <w:shd w:val="clear" w:color="auto" w:fill="FFFFFF"/>
            <w:noWrap/>
            <w:tcMar>
              <w:top w:w="15" w:type="dxa"/>
              <w:left w:w="105" w:type="dxa"/>
              <w:bottom w:w="15" w:type="dxa"/>
              <w:right w:w="105" w:type="dxa"/>
            </w:tcMar>
            <w:hideMark/>
          </w:tcPr>
          <w:p w14:paraId="69B6ADF4"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SatisfactionQ5</w:t>
            </w:r>
          </w:p>
        </w:tc>
        <w:tc>
          <w:tcPr>
            <w:tcW w:w="0" w:type="auto"/>
            <w:shd w:val="clear" w:color="auto" w:fill="FFFFFF"/>
            <w:noWrap/>
            <w:tcMar>
              <w:top w:w="15" w:type="dxa"/>
              <w:left w:w="105" w:type="dxa"/>
              <w:bottom w:w="15" w:type="dxa"/>
              <w:right w:w="105" w:type="dxa"/>
            </w:tcMar>
            <w:hideMark/>
          </w:tcPr>
          <w:p w14:paraId="203C59E3"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3.933</w:t>
            </w:r>
          </w:p>
        </w:tc>
        <w:tc>
          <w:tcPr>
            <w:tcW w:w="0" w:type="auto"/>
            <w:shd w:val="clear" w:color="auto" w:fill="FFFFFF"/>
            <w:noWrap/>
            <w:tcMar>
              <w:top w:w="15" w:type="dxa"/>
              <w:left w:w="105" w:type="dxa"/>
              <w:bottom w:w="15" w:type="dxa"/>
              <w:right w:w="105" w:type="dxa"/>
            </w:tcMar>
            <w:hideMark/>
          </w:tcPr>
          <w:p w14:paraId="465110B0"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0.244</w:t>
            </w:r>
          </w:p>
        </w:tc>
        <w:tc>
          <w:tcPr>
            <w:tcW w:w="0" w:type="auto"/>
            <w:shd w:val="clear" w:color="auto" w:fill="FFFFFF"/>
            <w:noWrap/>
            <w:tcMar>
              <w:top w:w="15" w:type="dxa"/>
              <w:left w:w="105" w:type="dxa"/>
              <w:bottom w:w="15" w:type="dxa"/>
              <w:right w:w="105" w:type="dxa"/>
            </w:tcMar>
            <w:hideMark/>
          </w:tcPr>
          <w:p w14:paraId="2EFA04C2"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1.337</w:t>
            </w:r>
          </w:p>
        </w:tc>
        <w:tc>
          <w:tcPr>
            <w:tcW w:w="0" w:type="auto"/>
            <w:shd w:val="clear" w:color="auto" w:fill="FFFFFF"/>
            <w:noWrap/>
            <w:tcMar>
              <w:top w:w="15" w:type="dxa"/>
              <w:left w:w="105" w:type="dxa"/>
              <w:bottom w:w="15" w:type="dxa"/>
              <w:right w:w="105" w:type="dxa"/>
            </w:tcMar>
            <w:hideMark/>
          </w:tcPr>
          <w:p w14:paraId="489551A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3.000</w:t>
            </w:r>
          </w:p>
        </w:tc>
        <w:tc>
          <w:tcPr>
            <w:tcW w:w="0" w:type="auto"/>
            <w:shd w:val="clear" w:color="auto" w:fill="FFFFFF"/>
            <w:noWrap/>
            <w:tcMar>
              <w:top w:w="15" w:type="dxa"/>
              <w:left w:w="105" w:type="dxa"/>
              <w:bottom w:w="15" w:type="dxa"/>
              <w:right w:w="105" w:type="dxa"/>
            </w:tcMar>
            <w:hideMark/>
          </w:tcPr>
          <w:p w14:paraId="23696E73"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4.000</w:t>
            </w:r>
          </w:p>
        </w:tc>
        <w:tc>
          <w:tcPr>
            <w:tcW w:w="0" w:type="auto"/>
            <w:shd w:val="clear" w:color="auto" w:fill="FFFFFF"/>
            <w:noWrap/>
            <w:tcMar>
              <w:top w:w="15" w:type="dxa"/>
              <w:left w:w="105" w:type="dxa"/>
              <w:bottom w:w="15" w:type="dxa"/>
              <w:right w:w="105" w:type="dxa"/>
            </w:tcMar>
            <w:hideMark/>
          </w:tcPr>
          <w:p w14:paraId="1EBEE6E7"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5.000</w:t>
            </w:r>
          </w:p>
        </w:tc>
        <w:tc>
          <w:tcPr>
            <w:tcW w:w="0" w:type="auto"/>
            <w:shd w:val="clear" w:color="auto" w:fill="FFFFFF"/>
            <w:noWrap/>
            <w:tcMar>
              <w:top w:w="15" w:type="dxa"/>
              <w:left w:w="105" w:type="dxa"/>
              <w:bottom w:w="15" w:type="dxa"/>
              <w:right w:w="105" w:type="dxa"/>
            </w:tcMar>
            <w:hideMark/>
          </w:tcPr>
          <w:p w14:paraId="1CACFD7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2.000</w:t>
            </w:r>
          </w:p>
        </w:tc>
      </w:tr>
      <w:tr w:rsidR="00574ACA" w:rsidRPr="00574ACA" w14:paraId="75FE441C" w14:textId="77777777" w:rsidTr="001A65E4">
        <w:trPr>
          <w:trHeight w:val="445"/>
        </w:trPr>
        <w:tc>
          <w:tcPr>
            <w:tcW w:w="0" w:type="auto"/>
            <w:shd w:val="clear" w:color="auto" w:fill="FFFFFF"/>
            <w:noWrap/>
            <w:tcMar>
              <w:top w:w="15" w:type="dxa"/>
              <w:left w:w="105" w:type="dxa"/>
              <w:bottom w:w="15" w:type="dxa"/>
              <w:right w:w="105" w:type="dxa"/>
            </w:tcMar>
            <w:hideMark/>
          </w:tcPr>
          <w:p w14:paraId="5C246254" w14:textId="77777777" w:rsidR="00574ACA" w:rsidRPr="00574ACA" w:rsidRDefault="00574ACA" w:rsidP="00574ACA">
            <w:pPr>
              <w:widowControl/>
              <w:rPr>
                <w:rFonts w:ascii="Segoe UI" w:hAnsi="Segoe UI" w:cs="Segoe UI"/>
                <w:sz w:val="20"/>
                <w:szCs w:val="20"/>
                <w:lang w:eastAsia="en-US"/>
              </w:rPr>
            </w:pPr>
            <w:r w:rsidRPr="00574ACA">
              <w:rPr>
                <w:rFonts w:ascii="Segoe UI" w:hAnsi="Segoe UI" w:cs="Segoe UI"/>
                <w:sz w:val="20"/>
                <w:szCs w:val="20"/>
                <w:lang w:eastAsia="en-US"/>
              </w:rPr>
              <w:t>Satisfaction</w:t>
            </w:r>
          </w:p>
        </w:tc>
        <w:tc>
          <w:tcPr>
            <w:tcW w:w="0" w:type="auto"/>
            <w:shd w:val="clear" w:color="auto" w:fill="FFFFFF"/>
            <w:noWrap/>
            <w:tcMar>
              <w:top w:w="15" w:type="dxa"/>
              <w:left w:w="105" w:type="dxa"/>
              <w:bottom w:w="15" w:type="dxa"/>
              <w:right w:w="105" w:type="dxa"/>
            </w:tcMar>
            <w:hideMark/>
          </w:tcPr>
          <w:p w14:paraId="7ADD21E1"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4.1400</w:t>
            </w:r>
          </w:p>
        </w:tc>
        <w:tc>
          <w:tcPr>
            <w:tcW w:w="0" w:type="auto"/>
            <w:shd w:val="clear" w:color="auto" w:fill="FFFFFF"/>
            <w:noWrap/>
            <w:tcMar>
              <w:top w:w="15" w:type="dxa"/>
              <w:left w:w="105" w:type="dxa"/>
              <w:bottom w:w="15" w:type="dxa"/>
              <w:right w:w="105" w:type="dxa"/>
            </w:tcMar>
            <w:hideMark/>
          </w:tcPr>
          <w:p w14:paraId="1069AE20"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0.0983</w:t>
            </w:r>
          </w:p>
        </w:tc>
        <w:tc>
          <w:tcPr>
            <w:tcW w:w="0" w:type="auto"/>
            <w:shd w:val="clear" w:color="auto" w:fill="FFFFFF"/>
            <w:noWrap/>
            <w:tcMar>
              <w:top w:w="15" w:type="dxa"/>
              <w:left w:w="105" w:type="dxa"/>
              <w:bottom w:w="15" w:type="dxa"/>
              <w:right w:w="105" w:type="dxa"/>
            </w:tcMar>
            <w:hideMark/>
          </w:tcPr>
          <w:p w14:paraId="4149BEFE"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0.5386</w:t>
            </w:r>
          </w:p>
        </w:tc>
        <w:tc>
          <w:tcPr>
            <w:tcW w:w="0" w:type="auto"/>
            <w:shd w:val="clear" w:color="auto" w:fill="FFFFFF"/>
            <w:noWrap/>
            <w:tcMar>
              <w:top w:w="15" w:type="dxa"/>
              <w:left w:w="105" w:type="dxa"/>
              <w:bottom w:w="15" w:type="dxa"/>
              <w:right w:w="105" w:type="dxa"/>
            </w:tcMar>
            <w:hideMark/>
          </w:tcPr>
          <w:p w14:paraId="4530E70C"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3.8000</w:t>
            </w:r>
          </w:p>
        </w:tc>
        <w:tc>
          <w:tcPr>
            <w:tcW w:w="0" w:type="auto"/>
            <w:shd w:val="clear" w:color="auto" w:fill="FFFFFF"/>
            <w:noWrap/>
            <w:tcMar>
              <w:top w:w="15" w:type="dxa"/>
              <w:left w:w="105" w:type="dxa"/>
              <w:bottom w:w="15" w:type="dxa"/>
              <w:right w:w="105" w:type="dxa"/>
            </w:tcMar>
            <w:hideMark/>
          </w:tcPr>
          <w:p w14:paraId="001C89DC"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4.2000</w:t>
            </w:r>
          </w:p>
        </w:tc>
        <w:tc>
          <w:tcPr>
            <w:tcW w:w="0" w:type="auto"/>
            <w:shd w:val="clear" w:color="auto" w:fill="FFFFFF"/>
            <w:noWrap/>
            <w:tcMar>
              <w:top w:w="15" w:type="dxa"/>
              <w:left w:w="105" w:type="dxa"/>
              <w:bottom w:w="15" w:type="dxa"/>
              <w:right w:w="105" w:type="dxa"/>
            </w:tcMar>
            <w:hideMark/>
          </w:tcPr>
          <w:p w14:paraId="61E16FDF"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4.6000</w:t>
            </w:r>
          </w:p>
        </w:tc>
        <w:tc>
          <w:tcPr>
            <w:tcW w:w="0" w:type="auto"/>
            <w:shd w:val="clear" w:color="auto" w:fill="FFFFFF"/>
            <w:noWrap/>
            <w:tcMar>
              <w:top w:w="15" w:type="dxa"/>
              <w:left w:w="105" w:type="dxa"/>
              <w:bottom w:w="15" w:type="dxa"/>
              <w:right w:w="105" w:type="dxa"/>
            </w:tcMar>
            <w:hideMark/>
          </w:tcPr>
          <w:p w14:paraId="208DABA3" w14:textId="77777777" w:rsidR="00574ACA" w:rsidRPr="00574ACA" w:rsidRDefault="00574ACA" w:rsidP="00574ACA">
            <w:pPr>
              <w:widowControl/>
              <w:jc w:val="right"/>
              <w:rPr>
                <w:rFonts w:ascii="Segoe UI" w:hAnsi="Segoe UI" w:cs="Segoe UI"/>
                <w:sz w:val="20"/>
                <w:szCs w:val="20"/>
                <w:lang w:eastAsia="en-US"/>
              </w:rPr>
            </w:pPr>
            <w:r w:rsidRPr="00574ACA">
              <w:rPr>
                <w:rFonts w:ascii="Segoe UI" w:hAnsi="Segoe UI" w:cs="Segoe UI"/>
                <w:sz w:val="20"/>
                <w:szCs w:val="20"/>
                <w:lang w:eastAsia="en-US"/>
              </w:rPr>
              <w:t>0.8000</w:t>
            </w:r>
          </w:p>
        </w:tc>
      </w:tr>
    </w:tbl>
    <w:p w14:paraId="3687D358" w14:textId="77777777" w:rsidR="00574ACA" w:rsidRPr="00574ACA" w:rsidRDefault="00574ACA" w:rsidP="00574ACA">
      <w:pPr>
        <w:widowControl/>
        <w:spacing w:line="256" w:lineRule="auto"/>
        <w:rPr>
          <w:rFonts w:ascii="Calibri" w:eastAsia="Calibri" w:hAnsi="Calibri"/>
          <w:lang w:eastAsia="en-US"/>
        </w:rPr>
      </w:pPr>
    </w:p>
    <w:p w14:paraId="155B1B8C" w14:textId="35B1B89A" w:rsidR="00CB2AE3" w:rsidRDefault="00CB2AE3">
      <w:pPr>
        <w:widowControl/>
        <w:rPr>
          <w:rFonts w:ascii="Arial" w:eastAsia="Arial" w:hAnsi="Arial" w:cs="Arial"/>
          <w:color w:val="000000"/>
          <w:sz w:val="24"/>
          <w:szCs w:val="24"/>
        </w:rPr>
      </w:pPr>
    </w:p>
    <w:p w14:paraId="0FB85E08" w14:textId="77777777" w:rsidR="003A414C" w:rsidRDefault="003A414C">
      <w:pPr>
        <w:widowControl/>
        <w:rPr>
          <w:rFonts w:ascii="Arial" w:eastAsia="Calibri" w:hAnsi="Arial" w:cs="Arial"/>
          <w:sz w:val="24"/>
          <w:szCs w:val="24"/>
          <w:lang w:eastAsia="en-US"/>
        </w:rPr>
      </w:pPr>
      <w:r>
        <w:rPr>
          <w:rFonts w:ascii="Arial" w:eastAsia="Calibri" w:hAnsi="Arial" w:cs="Arial"/>
          <w:sz w:val="24"/>
          <w:szCs w:val="24"/>
          <w:lang w:eastAsia="en-US"/>
        </w:rPr>
        <w:br w:type="page"/>
      </w:r>
    </w:p>
    <w:p w14:paraId="447144CA" w14:textId="692A1D71" w:rsidR="005C1D8C" w:rsidRDefault="00CB2AE3" w:rsidP="00CC4B4D">
      <w:pPr>
        <w:spacing w:line="480" w:lineRule="auto"/>
        <w:ind w:left="1800"/>
        <w:jc w:val="center"/>
        <w:rPr>
          <w:rFonts w:ascii="Arial" w:eastAsia="Calibri" w:hAnsi="Arial" w:cs="Arial"/>
          <w:sz w:val="24"/>
          <w:szCs w:val="24"/>
          <w:lang w:eastAsia="en-US"/>
        </w:rPr>
      </w:pPr>
      <w:r w:rsidRPr="00C3393C">
        <w:rPr>
          <w:rFonts w:ascii="Arial" w:eastAsia="Calibri" w:hAnsi="Arial" w:cs="Arial"/>
          <w:sz w:val="24"/>
          <w:szCs w:val="24"/>
          <w:lang w:eastAsia="en-US"/>
        </w:rPr>
        <w:lastRenderedPageBreak/>
        <w:t>APPENDICE</w:t>
      </w:r>
      <w:r w:rsidR="009444C9">
        <w:rPr>
          <w:rFonts w:ascii="Arial" w:eastAsia="Calibri" w:hAnsi="Arial" w:cs="Arial"/>
          <w:sz w:val="24"/>
          <w:szCs w:val="24"/>
          <w:lang w:eastAsia="en-US"/>
        </w:rPr>
        <w:t>X</w:t>
      </w:r>
      <w:r>
        <w:rPr>
          <w:rFonts w:ascii="Arial" w:eastAsia="Calibri" w:hAnsi="Arial" w:cs="Arial"/>
          <w:sz w:val="24"/>
          <w:szCs w:val="24"/>
          <w:lang w:eastAsia="en-US"/>
        </w:rPr>
        <w:t xml:space="preserve"> F</w:t>
      </w:r>
    </w:p>
    <w:p w14:paraId="57C9665D" w14:textId="20C8CA3C" w:rsidR="00CC4B4D" w:rsidRPr="00EA7405" w:rsidRDefault="00CC4B4D" w:rsidP="00CC4B4D">
      <w:pPr>
        <w:spacing w:line="480" w:lineRule="auto"/>
        <w:ind w:left="1800"/>
        <w:jc w:val="center"/>
        <w:rPr>
          <w:rFonts w:ascii="Arial" w:eastAsia="Arial" w:hAnsi="Arial" w:cs="Arial"/>
          <w:color w:val="000000"/>
          <w:sz w:val="24"/>
          <w:szCs w:val="24"/>
        </w:rPr>
      </w:pPr>
      <w:r>
        <w:rPr>
          <w:rFonts w:ascii="Arial" w:eastAsia="Calibri" w:hAnsi="Arial" w:cs="Arial"/>
          <w:sz w:val="24"/>
          <w:szCs w:val="24"/>
          <w:lang w:eastAsia="en-US"/>
        </w:rPr>
        <w:t>System Manual</w:t>
      </w:r>
    </w:p>
    <w:p w14:paraId="633C7FBB" w14:textId="77777777" w:rsidR="005C1D8C" w:rsidRPr="00EA7405" w:rsidRDefault="005C1D8C" w:rsidP="00CC4B4D">
      <w:pPr>
        <w:spacing w:line="480" w:lineRule="auto"/>
        <w:ind w:left="1800"/>
        <w:rPr>
          <w:rFonts w:ascii="Arial" w:eastAsia="Arial" w:hAnsi="Arial" w:cs="Arial"/>
          <w:color w:val="000000"/>
          <w:sz w:val="24"/>
          <w:szCs w:val="24"/>
        </w:rPr>
      </w:pPr>
    </w:p>
    <w:p w14:paraId="22FD19C7" w14:textId="77777777" w:rsidR="005C1D8C" w:rsidRPr="00EA7405" w:rsidRDefault="005C1D8C" w:rsidP="00BF429B">
      <w:pPr>
        <w:spacing w:line="480" w:lineRule="auto"/>
        <w:ind w:left="1797"/>
        <w:rPr>
          <w:rFonts w:ascii="Arial" w:eastAsia="Arial" w:hAnsi="Arial" w:cs="Arial"/>
          <w:color w:val="000000"/>
          <w:sz w:val="24"/>
          <w:szCs w:val="24"/>
        </w:rPr>
      </w:pPr>
    </w:p>
    <w:p w14:paraId="62D2AFE6" w14:textId="77777777" w:rsidR="005C1D8C" w:rsidRPr="00EA7405" w:rsidRDefault="005C1D8C" w:rsidP="00BF429B">
      <w:pPr>
        <w:spacing w:line="480" w:lineRule="auto"/>
        <w:ind w:left="1797"/>
        <w:rPr>
          <w:rFonts w:ascii="Arial" w:eastAsia="Arial" w:hAnsi="Arial" w:cs="Arial"/>
          <w:color w:val="000000"/>
          <w:sz w:val="24"/>
          <w:szCs w:val="24"/>
        </w:rPr>
      </w:pPr>
    </w:p>
    <w:p w14:paraId="5B5358A9" w14:textId="77777777" w:rsidR="005C1D8C" w:rsidRPr="00EA7405" w:rsidRDefault="005C1D8C" w:rsidP="00CB2AE3">
      <w:pPr>
        <w:spacing w:line="480" w:lineRule="auto"/>
        <w:rPr>
          <w:rFonts w:ascii="Arial" w:eastAsia="Arial" w:hAnsi="Arial" w:cs="Arial"/>
          <w:color w:val="000000"/>
          <w:sz w:val="24"/>
          <w:szCs w:val="24"/>
        </w:rPr>
      </w:pPr>
    </w:p>
    <w:sectPr w:rsidR="005C1D8C" w:rsidRPr="00EA7405" w:rsidSect="003A414C">
      <w:pgSz w:w="12240" w:h="15840" w:code="1"/>
      <w:pgMar w:top="2552" w:right="176" w:bottom="1202" w:left="170" w:header="1780" w:footer="10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62C6F" w14:textId="77777777" w:rsidR="00543B76" w:rsidRDefault="00543B76">
      <w:r>
        <w:separator/>
      </w:r>
    </w:p>
  </w:endnote>
  <w:endnote w:type="continuationSeparator" w:id="0">
    <w:p w14:paraId="2AEA1017" w14:textId="77777777" w:rsidR="00543B76" w:rsidRDefault="00543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94705" w14:textId="77777777" w:rsidR="00E4618C" w:rsidRDefault="00E4618C">
    <w:pP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57364C14" w14:textId="77777777" w:rsidR="00E4618C" w:rsidRDefault="00E4618C">
    <w:pP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B4384" w14:textId="77777777" w:rsidR="00543B76" w:rsidRDefault="00543B76">
      <w:r>
        <w:separator/>
      </w:r>
    </w:p>
  </w:footnote>
  <w:footnote w:type="continuationSeparator" w:id="0">
    <w:p w14:paraId="256EDA30" w14:textId="77777777" w:rsidR="00543B76" w:rsidRDefault="00543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28ADC" w14:textId="77777777" w:rsidR="00E4618C" w:rsidRDefault="00E4618C">
    <w:pPr>
      <w:spacing w:line="14" w:lineRule="auto"/>
      <w:rPr>
        <w:color w:val="000000"/>
        <w:sz w:val="20"/>
        <w:szCs w:val="20"/>
      </w:rPr>
    </w:pPr>
    <w:r>
      <w:rPr>
        <w:noProof/>
      </w:rPr>
      <w:drawing>
        <wp:anchor distT="0" distB="0" distL="0" distR="0" simplePos="0" relativeHeight="251660288" behindDoc="1" locked="0" layoutInCell="1" allowOverlap="1" wp14:anchorId="5A60B868" wp14:editId="4B8F6464">
          <wp:simplePos x="0" y="0"/>
          <wp:positionH relativeFrom="page">
            <wp:posOffset>1917065</wp:posOffset>
          </wp:positionH>
          <wp:positionV relativeFrom="page">
            <wp:posOffset>613410</wp:posOffset>
          </wp:positionV>
          <wp:extent cx="1713230" cy="827405"/>
          <wp:effectExtent l="0" t="0" r="1270" b="10795"/>
          <wp:wrapNone/>
          <wp:docPr id="48" name="Image 1" descr="C:\Users\USER\Downloads\ama.png"/>
          <wp:cNvGraphicFramePr/>
          <a:graphic xmlns:a="http://schemas.openxmlformats.org/drawingml/2006/main">
            <a:graphicData uri="http://schemas.openxmlformats.org/drawingml/2006/picture">
              <pic:pic xmlns:pic="http://schemas.openxmlformats.org/drawingml/2006/picture">
                <pic:nvPicPr>
                  <pic:cNvPr id="2018343378" name="Image 1" descr="C:\Users\USER\Downloads\ama.png"/>
                  <pic:cNvPicPr/>
                </pic:nvPicPr>
                <pic:blipFill>
                  <a:blip r:embed="rId1" cstate="print"/>
                  <a:stretch>
                    <a:fillRect/>
                  </a:stretch>
                </pic:blipFill>
                <pic:spPr>
                  <a:xfrm>
                    <a:off x="0" y="0"/>
                    <a:ext cx="1713230" cy="827405"/>
                  </a:xfrm>
                  <a:prstGeom prst="rect">
                    <a:avLst/>
                  </a:prstGeom>
                </pic:spPr>
              </pic:pic>
            </a:graphicData>
          </a:graphic>
        </wp:anchor>
      </w:drawing>
    </w:r>
    <w:r>
      <w:rPr>
        <w:noProof/>
        <w:color w:val="000000"/>
        <w:sz w:val="24"/>
        <w:szCs w:val="24"/>
      </w:rPr>
      <mc:AlternateContent>
        <mc:Choice Requires="wps">
          <w:drawing>
            <wp:anchor distT="0" distB="0" distL="0" distR="0" simplePos="0" relativeHeight="251661312" behindDoc="1" locked="0" layoutInCell="1" allowOverlap="1" wp14:anchorId="570B3EC5" wp14:editId="657401BA">
              <wp:simplePos x="0" y="0"/>
              <wp:positionH relativeFrom="page">
                <wp:posOffset>3818890</wp:posOffset>
              </wp:positionH>
              <wp:positionV relativeFrom="page">
                <wp:posOffset>781685</wp:posOffset>
              </wp:positionV>
              <wp:extent cx="2522220" cy="688340"/>
              <wp:effectExtent l="0" t="0" r="0" b="0"/>
              <wp:wrapNone/>
              <wp:docPr id="1" name="Rectangles 1"/>
              <wp:cNvGraphicFramePr/>
              <a:graphic xmlns:a="http://schemas.openxmlformats.org/drawingml/2006/main">
                <a:graphicData uri="http://schemas.microsoft.com/office/word/2010/wordprocessingShape">
                  <wps:wsp>
                    <wps:cNvSpPr/>
                    <wps:spPr>
                      <a:xfrm>
                        <a:off x="0" y="0"/>
                        <a:ext cx="2522220" cy="688340"/>
                      </a:xfrm>
                      <a:prstGeom prst="rect">
                        <a:avLst/>
                      </a:prstGeom>
                      <a:noFill/>
                      <a:ln>
                        <a:noFill/>
                      </a:ln>
                    </wps:spPr>
                    <wps:txbx>
                      <w:txbxContent>
                        <w:p w14:paraId="30106347" w14:textId="77777777" w:rsidR="00E4618C" w:rsidRDefault="00E4618C">
                          <w:pPr>
                            <w:spacing w:before="100" w:beforeAutospacing="1"/>
                            <w:ind w:leftChars="100" w:left="536" w:hangingChars="143" w:hanging="316"/>
                            <w:rPr>
                              <w:rFonts w:ascii="Arial"/>
                              <w:b/>
                            </w:rPr>
                          </w:pPr>
                          <w:r>
                            <w:rPr>
                              <w:rFonts w:ascii="Arial"/>
                              <w:b/>
                            </w:rPr>
                            <w:t>AMA</w:t>
                          </w:r>
                          <w:r>
                            <w:rPr>
                              <w:rFonts w:ascii="Arial"/>
                              <w:b/>
                              <w:spacing w:val="-10"/>
                            </w:rPr>
                            <w:t xml:space="preserve"> </w:t>
                          </w:r>
                          <w:r>
                            <w:rPr>
                              <w:rFonts w:ascii="Arial"/>
                              <w:b/>
                            </w:rPr>
                            <w:t>Computer</w:t>
                          </w:r>
                          <w:r>
                            <w:rPr>
                              <w:rFonts w:ascii="Arial"/>
                              <w:b/>
                              <w:spacing w:val="-13"/>
                            </w:rPr>
                            <w:t xml:space="preserve"> </w:t>
                          </w:r>
                          <w:r>
                            <w:rPr>
                              <w:rFonts w:ascii="Arial"/>
                              <w:b/>
                            </w:rPr>
                            <w:t>College</w:t>
                          </w:r>
                          <w:r>
                            <w:rPr>
                              <w:rFonts w:ascii="Arial"/>
                              <w:b/>
                              <w:spacing w:val="-14"/>
                            </w:rPr>
                            <w:t xml:space="preserve"> </w:t>
                          </w:r>
                          <w:r>
                            <w:rPr>
                              <w:rFonts w:ascii="Arial"/>
                              <w:b/>
                            </w:rPr>
                            <w:t>Batangas College of Computer Studies</w:t>
                          </w:r>
                        </w:p>
                        <w:p w14:paraId="7FBD7215" w14:textId="77777777" w:rsidR="00E4618C" w:rsidRDefault="00E4618C">
                          <w:pPr>
                            <w:spacing w:before="13"/>
                            <w:ind w:left="483" w:hanging="426"/>
                            <w:rPr>
                              <w:rFonts w:ascii="Arial"/>
                              <w:b/>
                            </w:rPr>
                          </w:pPr>
                          <w:r>
                            <w:rPr>
                              <w:rFonts w:ascii="Arial"/>
                              <w:b/>
                            </w:rPr>
                            <w:t>National</w:t>
                          </w:r>
                          <w:r>
                            <w:rPr>
                              <w:rFonts w:ascii="Arial"/>
                              <w:b/>
                              <w:spacing w:val="-7"/>
                            </w:rPr>
                            <w:t xml:space="preserve"> </w:t>
                          </w:r>
                          <w:r>
                            <w:rPr>
                              <w:rFonts w:ascii="Arial"/>
                              <w:b/>
                            </w:rPr>
                            <w:t>Road,</w:t>
                          </w:r>
                          <w:r>
                            <w:rPr>
                              <w:rFonts w:ascii="Arial"/>
                              <w:b/>
                              <w:spacing w:val="-10"/>
                            </w:rPr>
                            <w:t xml:space="preserve"> </w:t>
                          </w:r>
                          <w:r>
                            <w:rPr>
                              <w:rFonts w:ascii="Arial"/>
                              <w:b/>
                            </w:rPr>
                            <w:t>Bolbok,</w:t>
                          </w:r>
                          <w:r>
                            <w:rPr>
                              <w:rFonts w:ascii="Arial"/>
                              <w:b/>
                              <w:spacing w:val="-7"/>
                            </w:rPr>
                            <w:t xml:space="preserve"> </w:t>
                          </w:r>
                          <w:r>
                            <w:rPr>
                              <w:rFonts w:ascii="Arial"/>
                              <w:b/>
                            </w:rPr>
                            <w:t>Batangas</w:t>
                          </w:r>
                          <w:r>
                            <w:rPr>
                              <w:rFonts w:ascii="Arial"/>
                              <w:b/>
                              <w:spacing w:val="-8"/>
                            </w:rPr>
                            <w:t xml:space="preserve"> </w:t>
                          </w:r>
                          <w:r>
                            <w:rPr>
                              <w:rFonts w:ascii="Arial"/>
                              <w:b/>
                              <w:spacing w:val="-4"/>
                            </w:rPr>
                            <w:t>City</w:t>
                          </w:r>
                        </w:p>
                      </w:txbxContent>
                    </wps:txbx>
                    <wps:bodyPr spcFirstLastPara="1" wrap="square" lIns="0" tIns="0" rIns="0" bIns="0" anchor="t" anchorCtr="0">
                      <a:noAutofit/>
                    </wps:bodyPr>
                  </wps:wsp>
                </a:graphicData>
              </a:graphic>
            </wp:anchor>
          </w:drawing>
        </mc:Choice>
        <mc:Fallback>
          <w:pict>
            <v:rect w14:anchorId="570B3EC5" id="Rectangles 1" o:spid="_x0000_s1026" style="position:absolute;margin-left:300.7pt;margin-top:61.55pt;width:198.6pt;height:54.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" filled="f" stroked="f">
              <v:textbox inset="0,0,0,0">
                <w:txbxContent>
                  <w:p w14:paraId="30106347" w14:textId="77777777" w:rsidR="00E4618C" w:rsidRDefault="00E4618C">
                    <w:pPr>
                      <w:spacing w:before="100" w:beforeAutospacing="1"/>
                      <w:ind w:leftChars="100" w:left="536" w:hangingChars="143" w:hanging="316"/>
                      <w:rPr>
                        <w:rFonts w:ascii="Arial"/>
                        <w:b/>
                      </w:rPr>
                    </w:pPr>
                    <w:r>
                      <w:rPr>
                        <w:rFonts w:ascii="Arial"/>
                        <w:b/>
                      </w:rPr>
                      <w:t>AMA</w:t>
                    </w:r>
                    <w:r>
                      <w:rPr>
                        <w:rFonts w:ascii="Arial"/>
                        <w:b/>
                        <w:spacing w:val="-10"/>
                      </w:rPr>
                      <w:t xml:space="preserve"> </w:t>
                    </w:r>
                    <w:r>
                      <w:rPr>
                        <w:rFonts w:ascii="Arial"/>
                        <w:b/>
                      </w:rPr>
                      <w:t>Computer</w:t>
                    </w:r>
                    <w:r>
                      <w:rPr>
                        <w:rFonts w:ascii="Arial"/>
                        <w:b/>
                        <w:spacing w:val="-13"/>
                      </w:rPr>
                      <w:t xml:space="preserve"> </w:t>
                    </w:r>
                    <w:r>
                      <w:rPr>
                        <w:rFonts w:ascii="Arial"/>
                        <w:b/>
                      </w:rPr>
                      <w:t>College</w:t>
                    </w:r>
                    <w:r>
                      <w:rPr>
                        <w:rFonts w:ascii="Arial"/>
                        <w:b/>
                        <w:spacing w:val="-14"/>
                      </w:rPr>
                      <w:t xml:space="preserve"> </w:t>
                    </w:r>
                    <w:r>
                      <w:rPr>
                        <w:rFonts w:ascii="Arial"/>
                        <w:b/>
                      </w:rPr>
                      <w:t>Batangas College of Computer Studies</w:t>
                    </w:r>
                  </w:p>
                  <w:p w14:paraId="7FBD7215" w14:textId="77777777" w:rsidR="00E4618C" w:rsidRDefault="00E4618C">
                    <w:pPr>
                      <w:spacing w:before="13"/>
                      <w:ind w:left="483" w:hanging="426"/>
                      <w:rPr>
                        <w:rFonts w:ascii="Arial"/>
                        <w:b/>
                      </w:rPr>
                    </w:pPr>
                    <w:r>
                      <w:rPr>
                        <w:rFonts w:ascii="Arial"/>
                        <w:b/>
                      </w:rPr>
                      <w:t>National</w:t>
                    </w:r>
                    <w:r>
                      <w:rPr>
                        <w:rFonts w:ascii="Arial"/>
                        <w:b/>
                        <w:spacing w:val="-7"/>
                      </w:rPr>
                      <w:t xml:space="preserve"> </w:t>
                    </w:r>
                    <w:r>
                      <w:rPr>
                        <w:rFonts w:ascii="Arial"/>
                        <w:b/>
                      </w:rPr>
                      <w:t>Road,</w:t>
                    </w:r>
                    <w:r>
                      <w:rPr>
                        <w:rFonts w:ascii="Arial"/>
                        <w:b/>
                        <w:spacing w:val="-10"/>
                      </w:rPr>
                      <w:t xml:space="preserve"> </w:t>
                    </w:r>
                    <w:r>
                      <w:rPr>
                        <w:rFonts w:ascii="Arial"/>
                        <w:b/>
                      </w:rPr>
                      <w:t>Bolbok,</w:t>
                    </w:r>
                    <w:r>
                      <w:rPr>
                        <w:rFonts w:ascii="Arial"/>
                        <w:b/>
                        <w:spacing w:val="-7"/>
                      </w:rPr>
                      <w:t xml:space="preserve"> </w:t>
                    </w:r>
                    <w:r>
                      <w:rPr>
                        <w:rFonts w:ascii="Arial"/>
                        <w:b/>
                      </w:rPr>
                      <w:t>Batangas</w:t>
                    </w:r>
                    <w:r>
                      <w:rPr>
                        <w:rFonts w:ascii="Arial"/>
                        <w:b/>
                        <w:spacing w:val="-8"/>
                      </w:rPr>
                      <w:t xml:space="preserve"> </w:t>
                    </w:r>
                    <w:r>
                      <w:rPr>
                        <w:rFonts w:ascii="Arial"/>
                        <w:b/>
                        <w:spacing w:val="-4"/>
                      </w:rPr>
                      <w:t>City</w:t>
                    </w:r>
                  </w:p>
                </w:txbxContent>
              </v:textbox>
              <w10:wrap anchorx="page" anchory="page"/>
            </v:rect>
          </w:pict>
        </mc:Fallback>
      </mc:AlternateContent>
    </w:r>
    <w:r>
      <w:rPr>
        <w:rFonts w:ascii="Arial" w:eastAsia="Arial" w:hAnsi="Arial" w:cs="Arial"/>
        <w:noProof/>
        <w:color w:val="000000"/>
        <w:sz w:val="24"/>
        <w:szCs w:val="24"/>
      </w:rPr>
      <mc:AlternateContent>
        <mc:Choice Requires="wpg">
          <w:drawing>
            <wp:anchor distT="0" distB="0" distL="0" distR="0" simplePos="0" relativeHeight="251659264" behindDoc="1" locked="0" layoutInCell="1" allowOverlap="1" wp14:anchorId="2E732792" wp14:editId="12C1CE34">
              <wp:simplePos x="0" y="0"/>
              <wp:positionH relativeFrom="page">
                <wp:posOffset>1270</wp:posOffset>
              </wp:positionH>
              <wp:positionV relativeFrom="page">
                <wp:posOffset>20955</wp:posOffset>
              </wp:positionV>
              <wp:extent cx="7772400" cy="10058400"/>
              <wp:effectExtent l="0" t="0" r="0" b="0"/>
              <wp:wrapNone/>
              <wp:docPr id="785068435" name="Group 78506843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624806792" name="Group 624806792"/>
                      <wpg:cNvGrpSpPr/>
                      <wpg:grpSpPr>
                        <a:xfrm>
                          <a:off x="1459800" y="0"/>
                          <a:ext cx="7772400" cy="7560000"/>
                          <a:chOff x="0" y="0"/>
                          <a:chExt cx="12240" cy="15840"/>
                        </a:xfrm>
                      </wpg:grpSpPr>
                      <wps:wsp>
                        <wps:cNvPr id="80629985" name="Rectangle 80629985"/>
                        <wps:cNvSpPr/>
                        <wps:spPr>
                          <a:xfrm>
                            <a:off x="0" y="0"/>
                            <a:ext cx="12225" cy="15825"/>
                          </a:xfrm>
                          <a:prstGeom prst="rect">
                            <a:avLst/>
                          </a:prstGeom>
                          <a:noFill/>
                          <a:ln>
                            <a:noFill/>
                          </a:ln>
                        </wps:spPr>
                        <wps:txbx>
                          <w:txbxContent>
                            <w:p w14:paraId="0A34A9CA" w14:textId="77777777" w:rsidR="00E4618C" w:rsidRDefault="00E4618C"/>
                          </w:txbxContent>
                        </wps:txbx>
                        <wps:bodyPr spcFirstLastPara="1" wrap="square" lIns="91425" tIns="91425" rIns="91425" bIns="91425" anchor="ctr" anchorCtr="0">
                          <a:noAutofit/>
                        </wps:bodyPr>
                      </wps:wsp>
                      <wps:wsp>
                        <wps:cNvPr id="1510788503" name="Freeform: Shape 1510788503"/>
                        <wps:cNvSpPr/>
                        <wps:spPr>
                          <a:xfrm>
                            <a:off x="0" y="0"/>
                            <a:ext cx="12240" cy="15840"/>
                          </a:xfrm>
                          <a:custGeom>
                            <a:avLst/>
                            <a:gdLst/>
                            <a:ahLst/>
                            <a:cxnLst/>
                            <a:rect l="l" t="t" r="r" b="b"/>
                            <a:pathLst>
                              <a:path w="12240" h="15840" extrusionOk="0">
                                <a:moveTo>
                                  <a:pt x="12240" y="692"/>
                                </a:moveTo>
                                <a:lnTo>
                                  <a:pt x="12240" y="672"/>
                                </a:lnTo>
                                <a:lnTo>
                                  <a:pt x="11176" y="672"/>
                                </a:lnTo>
                                <a:lnTo>
                                  <a:pt x="11176" y="3"/>
                                </a:lnTo>
                                <a:lnTo>
                                  <a:pt x="11156" y="3"/>
                                </a:lnTo>
                                <a:lnTo>
                                  <a:pt x="11156" y="672"/>
                                </a:lnTo>
                                <a:lnTo>
                                  <a:pt x="11156" y="692"/>
                                </a:lnTo>
                                <a:lnTo>
                                  <a:pt x="11156" y="2491"/>
                                </a:lnTo>
                                <a:lnTo>
                                  <a:pt x="11136" y="2491"/>
                                </a:lnTo>
                                <a:lnTo>
                                  <a:pt x="11136" y="2471"/>
                                </a:lnTo>
                                <a:lnTo>
                                  <a:pt x="11156" y="2471"/>
                                </a:lnTo>
                                <a:lnTo>
                                  <a:pt x="11156" y="2451"/>
                                </a:lnTo>
                                <a:lnTo>
                                  <a:pt x="11136" y="2451"/>
                                </a:lnTo>
                                <a:lnTo>
                                  <a:pt x="11136" y="732"/>
                                </a:lnTo>
                                <a:lnTo>
                                  <a:pt x="11156" y="732"/>
                                </a:lnTo>
                                <a:lnTo>
                                  <a:pt x="11156" y="712"/>
                                </a:lnTo>
                                <a:lnTo>
                                  <a:pt x="11136" y="712"/>
                                </a:lnTo>
                                <a:lnTo>
                                  <a:pt x="11136" y="692"/>
                                </a:lnTo>
                                <a:lnTo>
                                  <a:pt x="11156" y="692"/>
                                </a:lnTo>
                                <a:lnTo>
                                  <a:pt x="11156" y="672"/>
                                </a:lnTo>
                                <a:lnTo>
                                  <a:pt x="11136" y="672"/>
                                </a:lnTo>
                                <a:lnTo>
                                  <a:pt x="11136" y="3"/>
                                </a:lnTo>
                                <a:lnTo>
                                  <a:pt x="11116" y="3"/>
                                </a:lnTo>
                                <a:lnTo>
                                  <a:pt x="11116" y="2491"/>
                                </a:lnTo>
                                <a:lnTo>
                                  <a:pt x="1533" y="2491"/>
                                </a:lnTo>
                                <a:lnTo>
                                  <a:pt x="1533" y="2471"/>
                                </a:lnTo>
                                <a:lnTo>
                                  <a:pt x="11116" y="2471"/>
                                </a:lnTo>
                                <a:lnTo>
                                  <a:pt x="11116" y="2451"/>
                                </a:lnTo>
                                <a:lnTo>
                                  <a:pt x="1533" y="2451"/>
                                </a:lnTo>
                                <a:lnTo>
                                  <a:pt x="1533" y="732"/>
                                </a:lnTo>
                                <a:lnTo>
                                  <a:pt x="11116" y="732"/>
                                </a:lnTo>
                                <a:lnTo>
                                  <a:pt x="11116" y="712"/>
                                </a:lnTo>
                                <a:lnTo>
                                  <a:pt x="1533" y="712"/>
                                </a:lnTo>
                                <a:lnTo>
                                  <a:pt x="1533" y="692"/>
                                </a:lnTo>
                                <a:lnTo>
                                  <a:pt x="11116" y="692"/>
                                </a:lnTo>
                                <a:lnTo>
                                  <a:pt x="11116" y="672"/>
                                </a:lnTo>
                                <a:lnTo>
                                  <a:pt x="1533" y="672"/>
                                </a:lnTo>
                                <a:lnTo>
                                  <a:pt x="1533" y="0"/>
                                </a:lnTo>
                                <a:lnTo>
                                  <a:pt x="1513" y="0"/>
                                </a:lnTo>
                                <a:lnTo>
                                  <a:pt x="1513" y="2491"/>
                                </a:lnTo>
                                <a:lnTo>
                                  <a:pt x="1493" y="2491"/>
                                </a:lnTo>
                                <a:lnTo>
                                  <a:pt x="1493" y="2471"/>
                                </a:lnTo>
                                <a:lnTo>
                                  <a:pt x="1513" y="2471"/>
                                </a:lnTo>
                                <a:lnTo>
                                  <a:pt x="1513" y="2451"/>
                                </a:lnTo>
                                <a:lnTo>
                                  <a:pt x="1493" y="2451"/>
                                </a:lnTo>
                                <a:lnTo>
                                  <a:pt x="1493" y="732"/>
                                </a:lnTo>
                                <a:lnTo>
                                  <a:pt x="1513" y="732"/>
                                </a:lnTo>
                                <a:lnTo>
                                  <a:pt x="1513" y="712"/>
                                </a:lnTo>
                                <a:lnTo>
                                  <a:pt x="1493" y="712"/>
                                </a:lnTo>
                                <a:lnTo>
                                  <a:pt x="1493" y="692"/>
                                </a:lnTo>
                                <a:lnTo>
                                  <a:pt x="1513" y="692"/>
                                </a:lnTo>
                                <a:lnTo>
                                  <a:pt x="1513" y="672"/>
                                </a:lnTo>
                                <a:lnTo>
                                  <a:pt x="1493" y="672"/>
                                </a:lnTo>
                                <a:lnTo>
                                  <a:pt x="1493" y="0"/>
                                </a:lnTo>
                                <a:lnTo>
                                  <a:pt x="1473" y="0"/>
                                </a:lnTo>
                                <a:lnTo>
                                  <a:pt x="1473" y="672"/>
                                </a:lnTo>
                                <a:lnTo>
                                  <a:pt x="0" y="672"/>
                                </a:lnTo>
                                <a:lnTo>
                                  <a:pt x="0" y="692"/>
                                </a:lnTo>
                                <a:lnTo>
                                  <a:pt x="1473" y="692"/>
                                </a:lnTo>
                                <a:lnTo>
                                  <a:pt x="1473" y="712"/>
                                </a:lnTo>
                                <a:lnTo>
                                  <a:pt x="0" y="712"/>
                                </a:lnTo>
                                <a:lnTo>
                                  <a:pt x="0" y="732"/>
                                </a:lnTo>
                                <a:lnTo>
                                  <a:pt x="1473" y="732"/>
                                </a:lnTo>
                                <a:lnTo>
                                  <a:pt x="1473" y="2451"/>
                                </a:lnTo>
                                <a:lnTo>
                                  <a:pt x="0" y="2451"/>
                                </a:lnTo>
                                <a:lnTo>
                                  <a:pt x="0" y="2471"/>
                                </a:lnTo>
                                <a:lnTo>
                                  <a:pt x="1473" y="2471"/>
                                </a:lnTo>
                                <a:lnTo>
                                  <a:pt x="1473" y="2491"/>
                                </a:lnTo>
                                <a:lnTo>
                                  <a:pt x="0" y="2491"/>
                                </a:lnTo>
                                <a:lnTo>
                                  <a:pt x="0" y="2511"/>
                                </a:lnTo>
                                <a:lnTo>
                                  <a:pt x="1473" y="2511"/>
                                </a:lnTo>
                                <a:lnTo>
                                  <a:pt x="1473" y="15840"/>
                                </a:lnTo>
                                <a:lnTo>
                                  <a:pt x="1493" y="15840"/>
                                </a:lnTo>
                                <a:lnTo>
                                  <a:pt x="1493" y="2511"/>
                                </a:lnTo>
                                <a:lnTo>
                                  <a:pt x="1513" y="2511"/>
                                </a:lnTo>
                                <a:lnTo>
                                  <a:pt x="1513" y="15840"/>
                                </a:lnTo>
                                <a:lnTo>
                                  <a:pt x="1533" y="15840"/>
                                </a:lnTo>
                                <a:lnTo>
                                  <a:pt x="1533" y="2511"/>
                                </a:lnTo>
                                <a:lnTo>
                                  <a:pt x="11116" y="2511"/>
                                </a:lnTo>
                                <a:lnTo>
                                  <a:pt x="11116" y="15840"/>
                                </a:lnTo>
                                <a:lnTo>
                                  <a:pt x="11136" y="15840"/>
                                </a:lnTo>
                                <a:lnTo>
                                  <a:pt x="11136" y="2511"/>
                                </a:lnTo>
                                <a:lnTo>
                                  <a:pt x="11156" y="2511"/>
                                </a:lnTo>
                                <a:lnTo>
                                  <a:pt x="11156" y="15840"/>
                                </a:lnTo>
                                <a:lnTo>
                                  <a:pt x="11176" y="15840"/>
                                </a:lnTo>
                                <a:lnTo>
                                  <a:pt x="11176" y="2511"/>
                                </a:lnTo>
                                <a:lnTo>
                                  <a:pt x="12240" y="2511"/>
                                </a:lnTo>
                                <a:lnTo>
                                  <a:pt x="12240" y="2491"/>
                                </a:lnTo>
                                <a:lnTo>
                                  <a:pt x="11176" y="2491"/>
                                </a:lnTo>
                                <a:lnTo>
                                  <a:pt x="11176" y="2471"/>
                                </a:lnTo>
                                <a:lnTo>
                                  <a:pt x="12240" y="2471"/>
                                </a:lnTo>
                                <a:lnTo>
                                  <a:pt x="12240" y="2451"/>
                                </a:lnTo>
                                <a:lnTo>
                                  <a:pt x="11176" y="2451"/>
                                </a:lnTo>
                                <a:lnTo>
                                  <a:pt x="11176" y="732"/>
                                </a:lnTo>
                                <a:lnTo>
                                  <a:pt x="12240" y="732"/>
                                </a:lnTo>
                                <a:lnTo>
                                  <a:pt x="12240" y="712"/>
                                </a:lnTo>
                                <a:lnTo>
                                  <a:pt x="11176" y="712"/>
                                </a:lnTo>
                                <a:lnTo>
                                  <a:pt x="11176" y="692"/>
                                </a:lnTo>
                                <a:lnTo>
                                  <a:pt x="12240" y="692"/>
                                </a:lnTo>
                                <a:close/>
                              </a:path>
                            </a:pathLst>
                          </a:custGeom>
                          <a:solidFill>
                            <a:srgbClr val="000000"/>
                          </a:solidFill>
                          <a:ln>
                            <a:noFill/>
                          </a:ln>
                        </wps:spPr>
                        <wps:bodyPr spcFirstLastPara="1" wrap="square" lIns="91425" tIns="91425" rIns="91425" bIns="91425" anchor="ctr" anchorCtr="0">
                          <a:noAutofit/>
                        </wps:bodyPr>
                      </wps:wsp>
                      <wps:wsp>
                        <wps:cNvPr id="1219790691" name="Freeform: Shape 1219790691"/>
                        <wps:cNvSpPr/>
                        <wps:spPr>
                          <a:xfrm>
                            <a:off x="0" y="14384"/>
                            <a:ext cx="12240" cy="60"/>
                          </a:xfrm>
                          <a:custGeom>
                            <a:avLst/>
                            <a:gdLst/>
                            <a:ahLst/>
                            <a:cxnLst/>
                            <a:rect l="l" t="t" r="r" b="b"/>
                            <a:pathLst>
                              <a:path w="12240" h="60" extrusionOk="0">
                                <a:moveTo>
                                  <a:pt x="12240" y="40"/>
                                </a:moveTo>
                                <a:lnTo>
                                  <a:pt x="0" y="40"/>
                                </a:lnTo>
                                <a:lnTo>
                                  <a:pt x="0" y="60"/>
                                </a:lnTo>
                                <a:lnTo>
                                  <a:pt x="12240" y="60"/>
                                </a:lnTo>
                                <a:lnTo>
                                  <a:pt x="12240" y="40"/>
                                </a:lnTo>
                                <a:close/>
                                <a:moveTo>
                                  <a:pt x="12240" y="0"/>
                                </a:moveTo>
                                <a:lnTo>
                                  <a:pt x="0" y="0"/>
                                </a:lnTo>
                                <a:lnTo>
                                  <a:pt x="0" y="20"/>
                                </a:lnTo>
                                <a:lnTo>
                                  <a:pt x="12240" y="20"/>
                                </a:lnTo>
                                <a:lnTo>
                                  <a:pt x="1224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E732792" id="Group 785068435" o:spid="_x0000_s1027" style="position:absolute;margin-left:.1pt;margin-top:1.65pt;width:612pt;height:11in;z-index:-251657216;mso-wrap-distance-left:0;mso-wrap-distance-right:0;mso-position-horizontal-relative:page;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">
              <v:group id="Group 624806792"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">
                <v:rect id="Rectangle 80629985"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" filled="f" stroked="f">
                  <v:textbox inset="2.53958mm,2.53958mm,2.53958mm,2.53958mm">
                    <w:txbxContent>
                      <w:p w14:paraId="0A34A9CA" w14:textId="77777777" w:rsidR="00E4618C" w:rsidRDefault="00E4618C"/>
                    </w:txbxContent>
                  </v:textbox>
                </v:rect>
                <v:shape id="Freeform: Shape 1510788503" o:spid="_x0000_s1030" style="position:absolute;width:12240;height:15840;visibility:visible;mso-wrap-style:square;v-text-anchor:middle"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" path="m12240,692r,-20l11176,672r,-669l11156,3r,669l11156,692r,1799l11136,2491r,-20l11156,2471r,-20l11136,2451r,-1719l11156,732r,-20l11136,712r,-20l11156,692r,-20l11136,672r,-669l11116,3r,2488l1533,2491r,-20l11116,2471r,-20l1533,2451r,-1719l11116,732r,-20l1533,712r,-20l11116,692r,-20l1533,672,1533,r-20,l1513,2491r-20,l1493,2471r20,l1513,2451r-20,l1493,732r20,l1513,712r-20,l1493,692r20,l1513,672r-20,l1493,r-20,l1473,672,,672r,20l1473,692r,20l,712r,20l1473,732r,1719l,2451r,20l1473,2471r,20l,2491r,20l1473,2511r,13329l1493,15840r,-13329l1513,2511r,13329l1533,15840r,-13329l11116,2511r,13329l11136,15840r,-13329l11156,2511r,13329l11176,15840r,-13329l12240,2511r,-20l11176,2491r,-20l12240,2471r,-20l11176,2451r,-1719l12240,732r,-20l11176,712r,-20l12240,692xe" fillcolor="black" stroked="f">
                  <v:path arrowok="t" o:extrusionok="f"/>
                </v:shape>
                <v:shape id="Freeform: Shape 1219790691" o:spid="_x0000_s1031" style="position:absolute;top:14384;width:12240;height:60;visibility:visible;mso-wrap-style:square;v-text-anchor:middle" coordsize="122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" path="m12240,40l,40,,60r12240,l12240,40xm12240,l,,,20r12240,l12240,x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0CD6B3D"/>
    <w:multiLevelType w:val="singleLevel"/>
    <w:tmpl w:val="E0CD6B3D"/>
    <w:lvl w:ilvl="0">
      <w:start w:val="1"/>
      <w:numFmt w:val="decimal"/>
      <w:suff w:val="space"/>
      <w:lvlText w:val="%1."/>
      <w:lvlJc w:val="left"/>
    </w:lvl>
  </w:abstractNum>
  <w:abstractNum w:abstractNumId="1" w15:restartNumberingAfterBreak="0">
    <w:nsid w:val="F8C27523"/>
    <w:multiLevelType w:val="singleLevel"/>
    <w:tmpl w:val="F8C27523"/>
    <w:lvl w:ilvl="0">
      <w:start w:val="1"/>
      <w:numFmt w:val="decimal"/>
      <w:suff w:val="space"/>
      <w:lvlText w:val="%1."/>
      <w:lvlJc w:val="left"/>
    </w:lvl>
  </w:abstractNum>
  <w:abstractNum w:abstractNumId="2" w15:restartNumberingAfterBreak="0">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multilevel"/>
    <w:tmpl w:val="000000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09"/>
    <w:multiLevelType w:val="multilevel"/>
    <w:tmpl w:val="000000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multilevel"/>
    <w:tmpl w:val="000000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000000D"/>
    <w:multiLevelType w:val="multilevel"/>
    <w:tmpl w:val="00000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000000F"/>
    <w:multiLevelType w:val="multilevel"/>
    <w:tmpl w:val="000000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10"/>
    <w:multiLevelType w:val="multilevel"/>
    <w:tmpl w:val="000000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25B09F2"/>
    <w:multiLevelType w:val="multilevel"/>
    <w:tmpl w:val="81B6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5A1A80"/>
    <w:multiLevelType w:val="hybridMultilevel"/>
    <w:tmpl w:val="CBDE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00546"/>
    <w:multiLevelType w:val="hybridMultilevel"/>
    <w:tmpl w:val="C6567086"/>
    <w:lvl w:ilvl="0" w:tplc="F2D6888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6DB1416"/>
    <w:multiLevelType w:val="multilevel"/>
    <w:tmpl w:val="16DB1416"/>
    <w:lvl w:ilvl="0">
      <w:start w:val="1"/>
      <w:numFmt w:val="upperLetter"/>
      <w:lvlText w:val="%1."/>
      <w:lvlJc w:val="left"/>
      <w:pPr>
        <w:ind w:left="2158" w:hanging="360"/>
      </w:pPr>
      <w:rPr>
        <w:rFonts w:ascii="Times New Roman" w:eastAsia="Times New Roman" w:hAnsi="Times New Roman" w:cs="Times New Roman"/>
        <w:b/>
        <w:sz w:val="24"/>
        <w:szCs w:val="24"/>
      </w:rPr>
    </w:lvl>
    <w:lvl w:ilvl="1">
      <w:start w:val="1"/>
      <w:numFmt w:val="decimal"/>
      <w:lvlText w:val="%2."/>
      <w:lvlJc w:val="left"/>
      <w:pPr>
        <w:ind w:left="2518" w:hanging="360"/>
      </w:pPr>
      <w:rPr>
        <w:rFonts w:ascii="Times New Roman" w:eastAsia="Times New Roman" w:hAnsi="Times New Roman" w:cs="Times New Roman"/>
        <w:sz w:val="24"/>
        <w:szCs w:val="24"/>
      </w:rPr>
    </w:lvl>
    <w:lvl w:ilvl="2">
      <w:numFmt w:val="bullet"/>
      <w:lvlText w:val="•"/>
      <w:lvlJc w:val="left"/>
      <w:pPr>
        <w:ind w:left="3600" w:hanging="360"/>
      </w:pPr>
    </w:lvl>
    <w:lvl w:ilvl="3">
      <w:numFmt w:val="bullet"/>
      <w:lvlText w:val="•"/>
      <w:lvlJc w:val="left"/>
      <w:pPr>
        <w:ind w:left="4680" w:hanging="360"/>
      </w:pPr>
    </w:lvl>
    <w:lvl w:ilvl="4">
      <w:numFmt w:val="bullet"/>
      <w:lvlText w:val="•"/>
      <w:lvlJc w:val="left"/>
      <w:pPr>
        <w:ind w:left="5760" w:hanging="360"/>
      </w:pPr>
    </w:lvl>
    <w:lvl w:ilvl="5">
      <w:numFmt w:val="bullet"/>
      <w:lvlText w:val="•"/>
      <w:lvlJc w:val="left"/>
      <w:pPr>
        <w:ind w:left="6840" w:hanging="360"/>
      </w:pPr>
    </w:lvl>
    <w:lvl w:ilvl="6">
      <w:numFmt w:val="bullet"/>
      <w:lvlText w:val="•"/>
      <w:lvlJc w:val="left"/>
      <w:pPr>
        <w:ind w:left="7920" w:hanging="360"/>
      </w:pPr>
    </w:lvl>
    <w:lvl w:ilvl="7">
      <w:numFmt w:val="bullet"/>
      <w:lvlText w:val="•"/>
      <w:lvlJc w:val="left"/>
      <w:pPr>
        <w:ind w:left="9000" w:hanging="360"/>
      </w:pPr>
    </w:lvl>
    <w:lvl w:ilvl="8">
      <w:numFmt w:val="bullet"/>
      <w:lvlText w:val="•"/>
      <w:lvlJc w:val="left"/>
      <w:pPr>
        <w:ind w:left="10080" w:hanging="360"/>
      </w:pPr>
    </w:lvl>
  </w:abstractNum>
  <w:abstractNum w:abstractNumId="16" w15:restartNumberingAfterBreak="0">
    <w:nsid w:val="1A4E5FB3"/>
    <w:multiLevelType w:val="multilevel"/>
    <w:tmpl w:val="6046C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C7AA3"/>
    <w:multiLevelType w:val="hybridMultilevel"/>
    <w:tmpl w:val="925A00F8"/>
    <w:lvl w:ilvl="0" w:tplc="F444633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5184262"/>
    <w:multiLevelType w:val="multilevel"/>
    <w:tmpl w:val="D6948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E0F11"/>
    <w:multiLevelType w:val="hybridMultilevel"/>
    <w:tmpl w:val="687A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6466F3"/>
    <w:multiLevelType w:val="hybridMultilevel"/>
    <w:tmpl w:val="4F2EFF18"/>
    <w:lvl w:ilvl="0" w:tplc="0409000F">
      <w:start w:val="1"/>
      <w:numFmt w:val="decimal"/>
      <w:lvlText w:val="%1."/>
      <w:lvlJc w:val="left"/>
      <w:pPr>
        <w:ind w:left="720" w:hanging="360"/>
      </w:pPr>
    </w:lvl>
    <w:lvl w:ilvl="1" w:tplc="E176F070">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22B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FE638B"/>
    <w:multiLevelType w:val="hybridMultilevel"/>
    <w:tmpl w:val="5394B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453540"/>
    <w:multiLevelType w:val="singleLevel"/>
    <w:tmpl w:val="6A453540"/>
    <w:lvl w:ilvl="0">
      <w:start w:val="4"/>
      <w:numFmt w:val="decimal"/>
      <w:suff w:val="space"/>
      <w:lvlText w:val="%1."/>
      <w:lvlJc w:val="left"/>
    </w:lvl>
  </w:abstractNum>
  <w:abstractNum w:abstractNumId="24" w15:restartNumberingAfterBreak="0">
    <w:nsid w:val="6A5227D5"/>
    <w:multiLevelType w:val="hybridMultilevel"/>
    <w:tmpl w:val="5BD08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C19CA"/>
    <w:multiLevelType w:val="hybridMultilevel"/>
    <w:tmpl w:val="3CC49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EC5B72"/>
    <w:multiLevelType w:val="hybridMultilevel"/>
    <w:tmpl w:val="BA8C0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E01B7E"/>
    <w:multiLevelType w:val="hybridMultilevel"/>
    <w:tmpl w:val="B6D0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3"/>
  </w:num>
  <w:num w:numId="4">
    <w:abstractNumId w:val="11"/>
  </w:num>
  <w:num w:numId="5">
    <w:abstractNumId w:val="9"/>
  </w:num>
  <w:num w:numId="6">
    <w:abstractNumId w:val="4"/>
  </w:num>
  <w:num w:numId="7">
    <w:abstractNumId w:val="8"/>
  </w:num>
  <w:num w:numId="8">
    <w:abstractNumId w:val="10"/>
  </w:num>
  <w:num w:numId="9">
    <w:abstractNumId w:val="2"/>
  </w:num>
  <w:num w:numId="10">
    <w:abstractNumId w:val="5"/>
  </w:num>
  <w:num w:numId="11">
    <w:abstractNumId w:val="6"/>
  </w:num>
  <w:num w:numId="12">
    <w:abstractNumId w:val="12"/>
  </w:num>
  <w:num w:numId="13">
    <w:abstractNumId w:val="16"/>
  </w:num>
  <w:num w:numId="14">
    <w:abstractNumId w:val="21"/>
  </w:num>
  <w:num w:numId="15">
    <w:abstractNumId w:val="0"/>
  </w:num>
  <w:num w:numId="16">
    <w:abstractNumId w:val="23"/>
  </w:num>
  <w:num w:numId="17">
    <w:abstractNumId w:val="1"/>
  </w:num>
  <w:num w:numId="18">
    <w:abstractNumId w:val="26"/>
  </w:num>
  <w:num w:numId="19">
    <w:abstractNumId w:val="20"/>
  </w:num>
  <w:num w:numId="20">
    <w:abstractNumId w:val="22"/>
  </w:num>
  <w:num w:numId="21">
    <w:abstractNumId w:val="17"/>
  </w:num>
  <w:num w:numId="22">
    <w:abstractNumId w:val="18"/>
  </w:num>
  <w:num w:numId="23">
    <w:abstractNumId w:val="19"/>
  </w:num>
  <w:num w:numId="24">
    <w:abstractNumId w:val="27"/>
  </w:num>
  <w:num w:numId="25">
    <w:abstractNumId w:val="13"/>
  </w:num>
  <w:num w:numId="26">
    <w:abstractNumId w:val="24"/>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110"/>
    <w:rsid w:val="00005AC2"/>
    <w:rsid w:val="00024F2D"/>
    <w:rsid w:val="0002589A"/>
    <w:rsid w:val="00032A2F"/>
    <w:rsid w:val="0004024C"/>
    <w:rsid w:val="000566DC"/>
    <w:rsid w:val="00065D6E"/>
    <w:rsid w:val="00077880"/>
    <w:rsid w:val="0008435D"/>
    <w:rsid w:val="000963F7"/>
    <w:rsid w:val="000A1288"/>
    <w:rsid w:val="000B04A3"/>
    <w:rsid w:val="000B5C69"/>
    <w:rsid w:val="000B5ECE"/>
    <w:rsid w:val="000E7BFB"/>
    <w:rsid w:val="000F7151"/>
    <w:rsid w:val="00126C14"/>
    <w:rsid w:val="00150D7A"/>
    <w:rsid w:val="00175B7A"/>
    <w:rsid w:val="00183DF5"/>
    <w:rsid w:val="001A2766"/>
    <w:rsid w:val="001A65E4"/>
    <w:rsid w:val="001C07A6"/>
    <w:rsid w:val="001F2C91"/>
    <w:rsid w:val="001F32A1"/>
    <w:rsid w:val="0022034A"/>
    <w:rsid w:val="00292E5B"/>
    <w:rsid w:val="002C3009"/>
    <w:rsid w:val="002C745C"/>
    <w:rsid w:val="002E687F"/>
    <w:rsid w:val="002F04DB"/>
    <w:rsid w:val="00305438"/>
    <w:rsid w:val="00310AA7"/>
    <w:rsid w:val="003201F5"/>
    <w:rsid w:val="00322C06"/>
    <w:rsid w:val="00335FAD"/>
    <w:rsid w:val="0035051B"/>
    <w:rsid w:val="003638B3"/>
    <w:rsid w:val="00386FC0"/>
    <w:rsid w:val="00390822"/>
    <w:rsid w:val="00395D75"/>
    <w:rsid w:val="00395FAA"/>
    <w:rsid w:val="003A39EB"/>
    <w:rsid w:val="003A414C"/>
    <w:rsid w:val="003A527E"/>
    <w:rsid w:val="003D2862"/>
    <w:rsid w:val="003D30A1"/>
    <w:rsid w:val="003E2542"/>
    <w:rsid w:val="00414C03"/>
    <w:rsid w:val="004250B4"/>
    <w:rsid w:val="00434D14"/>
    <w:rsid w:val="00444879"/>
    <w:rsid w:val="004516BA"/>
    <w:rsid w:val="004705E0"/>
    <w:rsid w:val="00481BA9"/>
    <w:rsid w:val="00484111"/>
    <w:rsid w:val="004875D4"/>
    <w:rsid w:val="00487B3C"/>
    <w:rsid w:val="00493393"/>
    <w:rsid w:val="004D5C26"/>
    <w:rsid w:val="004D722A"/>
    <w:rsid w:val="004E4B45"/>
    <w:rsid w:val="004E5779"/>
    <w:rsid w:val="004F0241"/>
    <w:rsid w:val="004F672D"/>
    <w:rsid w:val="00511BD0"/>
    <w:rsid w:val="00535C30"/>
    <w:rsid w:val="00543B76"/>
    <w:rsid w:val="00557C6E"/>
    <w:rsid w:val="005724BD"/>
    <w:rsid w:val="00574ACA"/>
    <w:rsid w:val="005809D6"/>
    <w:rsid w:val="005A7CFF"/>
    <w:rsid w:val="005B3A50"/>
    <w:rsid w:val="005B4441"/>
    <w:rsid w:val="005C1D8C"/>
    <w:rsid w:val="005D0D02"/>
    <w:rsid w:val="005E3FB5"/>
    <w:rsid w:val="00611F70"/>
    <w:rsid w:val="00627CBB"/>
    <w:rsid w:val="00640B0D"/>
    <w:rsid w:val="00652A52"/>
    <w:rsid w:val="0067327B"/>
    <w:rsid w:val="006766AD"/>
    <w:rsid w:val="00682855"/>
    <w:rsid w:val="006A3510"/>
    <w:rsid w:val="006C6FA8"/>
    <w:rsid w:val="006D4E01"/>
    <w:rsid w:val="00704C3B"/>
    <w:rsid w:val="0070520E"/>
    <w:rsid w:val="00712D9F"/>
    <w:rsid w:val="00736A52"/>
    <w:rsid w:val="00743083"/>
    <w:rsid w:val="0075243E"/>
    <w:rsid w:val="00764092"/>
    <w:rsid w:val="00764752"/>
    <w:rsid w:val="00767056"/>
    <w:rsid w:val="007707DF"/>
    <w:rsid w:val="00777215"/>
    <w:rsid w:val="00790886"/>
    <w:rsid w:val="007A4723"/>
    <w:rsid w:val="007B1051"/>
    <w:rsid w:val="007C0C8E"/>
    <w:rsid w:val="007C217F"/>
    <w:rsid w:val="007C4EDE"/>
    <w:rsid w:val="007D6264"/>
    <w:rsid w:val="007E0F3B"/>
    <w:rsid w:val="00815AE8"/>
    <w:rsid w:val="0082760E"/>
    <w:rsid w:val="00830099"/>
    <w:rsid w:val="00833E1B"/>
    <w:rsid w:val="008405F7"/>
    <w:rsid w:val="00841AD4"/>
    <w:rsid w:val="008427BF"/>
    <w:rsid w:val="00843F50"/>
    <w:rsid w:val="00857739"/>
    <w:rsid w:val="00871091"/>
    <w:rsid w:val="00893F02"/>
    <w:rsid w:val="008A077C"/>
    <w:rsid w:val="008A486C"/>
    <w:rsid w:val="008C71AC"/>
    <w:rsid w:val="008E1FC7"/>
    <w:rsid w:val="00903A5D"/>
    <w:rsid w:val="0090651E"/>
    <w:rsid w:val="00922718"/>
    <w:rsid w:val="009444C9"/>
    <w:rsid w:val="009A18C0"/>
    <w:rsid w:val="009A62C8"/>
    <w:rsid w:val="009B1F71"/>
    <w:rsid w:val="009C1210"/>
    <w:rsid w:val="009C3334"/>
    <w:rsid w:val="009C33AC"/>
    <w:rsid w:val="009E3141"/>
    <w:rsid w:val="009E3BCA"/>
    <w:rsid w:val="00A00B1A"/>
    <w:rsid w:val="00A105C1"/>
    <w:rsid w:val="00A14E5E"/>
    <w:rsid w:val="00A1686D"/>
    <w:rsid w:val="00A16C99"/>
    <w:rsid w:val="00A347A1"/>
    <w:rsid w:val="00AB208E"/>
    <w:rsid w:val="00AB6AAF"/>
    <w:rsid w:val="00AC5A02"/>
    <w:rsid w:val="00AE4B65"/>
    <w:rsid w:val="00AF4BE4"/>
    <w:rsid w:val="00B26F6F"/>
    <w:rsid w:val="00B325B1"/>
    <w:rsid w:val="00B55C9D"/>
    <w:rsid w:val="00B56889"/>
    <w:rsid w:val="00B74ADB"/>
    <w:rsid w:val="00B74DBE"/>
    <w:rsid w:val="00B75E0E"/>
    <w:rsid w:val="00BA4B80"/>
    <w:rsid w:val="00BA6BFD"/>
    <w:rsid w:val="00BA6DC5"/>
    <w:rsid w:val="00BD32EC"/>
    <w:rsid w:val="00BF429B"/>
    <w:rsid w:val="00C04E71"/>
    <w:rsid w:val="00C3393C"/>
    <w:rsid w:val="00C450C7"/>
    <w:rsid w:val="00C65E9B"/>
    <w:rsid w:val="00C72F65"/>
    <w:rsid w:val="00C80D7D"/>
    <w:rsid w:val="00C94DF3"/>
    <w:rsid w:val="00C95159"/>
    <w:rsid w:val="00CB2AE3"/>
    <w:rsid w:val="00CC4B4D"/>
    <w:rsid w:val="00CD3CAC"/>
    <w:rsid w:val="00CE26C1"/>
    <w:rsid w:val="00D241CB"/>
    <w:rsid w:val="00D27304"/>
    <w:rsid w:val="00D40EE5"/>
    <w:rsid w:val="00D53CE4"/>
    <w:rsid w:val="00D94129"/>
    <w:rsid w:val="00DC4A2C"/>
    <w:rsid w:val="00DD67FD"/>
    <w:rsid w:val="00DF3BE0"/>
    <w:rsid w:val="00E1689A"/>
    <w:rsid w:val="00E4618C"/>
    <w:rsid w:val="00E5096A"/>
    <w:rsid w:val="00E62110"/>
    <w:rsid w:val="00E92602"/>
    <w:rsid w:val="00EA7405"/>
    <w:rsid w:val="00EB0829"/>
    <w:rsid w:val="00EE068A"/>
    <w:rsid w:val="00EE5282"/>
    <w:rsid w:val="00EF21D9"/>
    <w:rsid w:val="00EF4D9B"/>
    <w:rsid w:val="00EF5A54"/>
    <w:rsid w:val="00F11E93"/>
    <w:rsid w:val="00F348E6"/>
    <w:rsid w:val="00F55DAC"/>
    <w:rsid w:val="00F65D2C"/>
    <w:rsid w:val="00F90184"/>
    <w:rsid w:val="00F961B9"/>
    <w:rsid w:val="00FB1842"/>
    <w:rsid w:val="00FD5DE5"/>
    <w:rsid w:val="00FE6E9A"/>
    <w:rsid w:val="15585BB5"/>
    <w:rsid w:val="47ED4D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F86D0"/>
  <w15:docId w15:val="{5910C766-F34F-4F96-8CED-4AFE6DE0C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718"/>
    <w:pPr>
      <w:widowControl w:val="0"/>
    </w:pPr>
    <w:rPr>
      <w:sz w:val="22"/>
      <w:szCs w:val="22"/>
      <w:lang w:eastAsia="zh-CN"/>
    </w:rPr>
  </w:style>
  <w:style w:type="paragraph" w:styleId="Heading1">
    <w:name w:val="heading 1"/>
    <w:basedOn w:val="Normal"/>
    <w:link w:val="Heading1Char"/>
    <w:uiPriority w:val="9"/>
    <w:qFormat/>
    <w:pPr>
      <w:spacing w:before="228"/>
      <w:ind w:left="1787" w:right="1431"/>
      <w:jc w:val="center"/>
      <w:outlineLvl w:val="0"/>
    </w:pPr>
    <w:rPr>
      <w:b/>
      <w:bCs/>
      <w:sz w:val="32"/>
      <w:szCs w:val="32"/>
    </w:rPr>
  </w:style>
  <w:style w:type="paragraph" w:styleId="Heading2">
    <w:name w:val="heading 2"/>
    <w:basedOn w:val="Normal"/>
    <w:link w:val="Heading2Char"/>
    <w:uiPriority w:val="9"/>
    <w:unhideWhenUsed/>
    <w:qFormat/>
    <w:pPr>
      <w:ind w:left="2158"/>
      <w:outlineLvl w:val="1"/>
    </w:pPr>
    <w:rPr>
      <w:b/>
      <w:bCs/>
      <w:sz w:val="24"/>
      <w:szCs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widowControl/>
      <w:tabs>
        <w:tab w:val="center" w:pos="4680"/>
        <w:tab w:val="right" w:pos="9360"/>
      </w:tabs>
    </w:pPr>
    <w:rPr>
      <w:rFonts w:asciiTheme="minorHAnsi" w:eastAsiaTheme="minorHAnsi" w:hAnsiTheme="minorHAnsi" w:cstheme="minorBidi"/>
      <w:kern w:val="2"/>
      <w:lang w:val="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377"/>
      <w:ind w:left="1798"/>
    </w:pPr>
    <w:rPr>
      <w:b/>
      <w:bCs/>
      <w:sz w:val="24"/>
      <w:szCs w:val="24"/>
    </w:rPr>
  </w:style>
  <w:style w:type="paragraph" w:styleId="TOC2">
    <w:name w:val="toc 2"/>
    <w:basedOn w:val="Normal"/>
    <w:uiPriority w:val="39"/>
    <w:qFormat/>
    <w:pPr>
      <w:spacing w:before="281"/>
      <w:ind w:left="2158" w:hanging="360"/>
    </w:pPr>
    <w:rPr>
      <w:sz w:val="24"/>
      <w:szCs w:val="24"/>
    </w:rPr>
  </w:style>
  <w:style w:type="paragraph" w:styleId="ListParagraph">
    <w:name w:val="List Paragraph"/>
    <w:basedOn w:val="Normal"/>
    <w:uiPriority w:val="34"/>
    <w:qFormat/>
    <w:pPr>
      <w:ind w:left="215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kern w:val="2"/>
      <w:lang w:val="en-PH"/>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styleId="Hyperlink">
    <w:name w:val="Hyperlink"/>
    <w:uiPriority w:val="99"/>
    <w:qFormat/>
    <w:rsid w:val="00BF429B"/>
    <w:rPr>
      <w:color w:val="0000FF"/>
      <w:u w:val="single"/>
    </w:rPr>
  </w:style>
  <w:style w:type="paragraph" w:styleId="NormalWeb">
    <w:name w:val="Normal (Web)"/>
    <w:basedOn w:val="Normal"/>
    <w:uiPriority w:val="99"/>
    <w:qFormat/>
    <w:rsid w:val="00BF429B"/>
    <w:pPr>
      <w:widowControl/>
      <w:spacing w:before="100" w:beforeAutospacing="1" w:after="100" w:afterAutospacing="1"/>
    </w:pPr>
    <w:rPr>
      <w:sz w:val="24"/>
      <w:szCs w:val="24"/>
      <w:lang w:eastAsia="en-US"/>
    </w:rPr>
  </w:style>
  <w:style w:type="character" w:styleId="Strong">
    <w:name w:val="Strong"/>
    <w:uiPriority w:val="22"/>
    <w:qFormat/>
    <w:rsid w:val="00BF429B"/>
    <w:rPr>
      <w:b/>
      <w:bCs/>
    </w:rPr>
  </w:style>
  <w:style w:type="table" w:styleId="TableGrid">
    <w:name w:val="Table Grid"/>
    <w:basedOn w:val="TableNormal"/>
    <w:uiPriority w:val="59"/>
    <w:qFormat/>
    <w:rsid w:val="00BF429B"/>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5C26"/>
    <w:pPr>
      <w:widowControl w:val="0"/>
      <w:jc w:val="both"/>
    </w:pPr>
    <w:rPr>
      <w:rFonts w:ascii="Calibri" w:eastAsia="SimSun"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D5C26"/>
    <w:pPr>
      <w:widowControl w:val="0"/>
      <w:jc w:val="both"/>
    </w:pPr>
    <w:rPr>
      <w:rFonts w:ascii="Calibri" w:eastAsia="SimSun"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34D14"/>
    <w:rPr>
      <w:rFonts w:ascii="Cambria" w:eastAsia="MS Mincho" w:hAnsi="Cambria"/>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434D14"/>
    <w:rPr>
      <w:rFonts w:ascii="Cambria" w:eastAsia="MS Mincho" w:hAnsi="Cambria"/>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4E01"/>
    <w:rPr>
      <w:color w:val="605E5C"/>
      <w:shd w:val="clear" w:color="auto" w:fill="E1DFDD"/>
    </w:rPr>
  </w:style>
  <w:style w:type="character" w:customStyle="1" w:styleId="Heading1Char">
    <w:name w:val="Heading 1 Char"/>
    <w:basedOn w:val="DefaultParagraphFont"/>
    <w:link w:val="Heading1"/>
    <w:uiPriority w:val="9"/>
    <w:rsid w:val="006A3510"/>
    <w:rPr>
      <w:b/>
      <w:bCs/>
      <w:sz w:val="32"/>
      <w:szCs w:val="32"/>
      <w:lang w:eastAsia="zh-CN"/>
    </w:rPr>
  </w:style>
  <w:style w:type="character" w:styleId="IntenseEmphasis">
    <w:name w:val="Intense Emphasis"/>
    <w:basedOn w:val="DefaultParagraphFont"/>
    <w:uiPriority w:val="21"/>
    <w:qFormat/>
    <w:rsid w:val="004F672D"/>
    <w:rPr>
      <w:i/>
      <w:iCs/>
      <w:color w:val="4F81BD" w:themeColor="accent1"/>
    </w:rPr>
  </w:style>
  <w:style w:type="paragraph" w:styleId="TOCHeading">
    <w:name w:val="TOC Heading"/>
    <w:basedOn w:val="Heading1"/>
    <w:next w:val="Normal"/>
    <w:uiPriority w:val="39"/>
    <w:unhideWhenUsed/>
    <w:qFormat/>
    <w:rsid w:val="00175B7A"/>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eastAsia="en-US"/>
    </w:rPr>
  </w:style>
  <w:style w:type="paragraph" w:styleId="TOC3">
    <w:name w:val="toc 3"/>
    <w:basedOn w:val="Normal"/>
    <w:next w:val="Normal"/>
    <w:autoRedefine/>
    <w:uiPriority w:val="39"/>
    <w:unhideWhenUsed/>
    <w:rsid w:val="00871091"/>
    <w:pPr>
      <w:widowControl/>
      <w:spacing w:after="100" w:line="259" w:lineRule="auto"/>
      <w:ind w:left="440"/>
    </w:pPr>
    <w:rPr>
      <w:rFonts w:asciiTheme="minorHAnsi" w:eastAsiaTheme="minorEastAsia" w:hAnsiTheme="minorHAnsi"/>
      <w:lang w:eastAsia="en-US"/>
    </w:rPr>
  </w:style>
  <w:style w:type="table" w:customStyle="1" w:styleId="TableGrid5">
    <w:name w:val="Table Grid5"/>
    <w:basedOn w:val="TableNormal"/>
    <w:next w:val="TableGrid"/>
    <w:uiPriority w:val="39"/>
    <w:rsid w:val="00FB1842"/>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0C8E"/>
    <w:pPr>
      <w:spacing w:after="200"/>
    </w:pPr>
    <w:rPr>
      <w:i/>
      <w:iCs/>
      <w:color w:val="1F497D" w:themeColor="text2"/>
      <w:sz w:val="18"/>
      <w:szCs w:val="18"/>
    </w:rPr>
  </w:style>
  <w:style w:type="paragraph" w:styleId="TableofFigures">
    <w:name w:val="table of figures"/>
    <w:basedOn w:val="Normal"/>
    <w:next w:val="Normal"/>
    <w:uiPriority w:val="99"/>
    <w:unhideWhenUsed/>
    <w:rsid w:val="00E50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09180">
      <w:bodyDiv w:val="1"/>
      <w:marLeft w:val="0"/>
      <w:marRight w:val="0"/>
      <w:marTop w:val="0"/>
      <w:marBottom w:val="0"/>
      <w:divBdr>
        <w:top w:val="none" w:sz="0" w:space="0" w:color="auto"/>
        <w:left w:val="none" w:sz="0" w:space="0" w:color="auto"/>
        <w:bottom w:val="none" w:sz="0" w:space="0" w:color="auto"/>
        <w:right w:val="none" w:sz="0" w:space="0" w:color="auto"/>
      </w:divBdr>
    </w:div>
    <w:div w:id="208883640">
      <w:bodyDiv w:val="1"/>
      <w:marLeft w:val="0"/>
      <w:marRight w:val="0"/>
      <w:marTop w:val="0"/>
      <w:marBottom w:val="0"/>
      <w:divBdr>
        <w:top w:val="none" w:sz="0" w:space="0" w:color="auto"/>
        <w:left w:val="none" w:sz="0" w:space="0" w:color="auto"/>
        <w:bottom w:val="none" w:sz="0" w:space="0" w:color="auto"/>
        <w:right w:val="none" w:sz="0" w:space="0" w:color="auto"/>
      </w:divBdr>
    </w:div>
    <w:div w:id="221524721">
      <w:bodyDiv w:val="1"/>
      <w:marLeft w:val="0"/>
      <w:marRight w:val="0"/>
      <w:marTop w:val="0"/>
      <w:marBottom w:val="0"/>
      <w:divBdr>
        <w:top w:val="none" w:sz="0" w:space="0" w:color="auto"/>
        <w:left w:val="none" w:sz="0" w:space="0" w:color="auto"/>
        <w:bottom w:val="none" w:sz="0" w:space="0" w:color="auto"/>
        <w:right w:val="none" w:sz="0" w:space="0" w:color="auto"/>
      </w:divBdr>
    </w:div>
    <w:div w:id="307445513">
      <w:bodyDiv w:val="1"/>
      <w:marLeft w:val="0"/>
      <w:marRight w:val="0"/>
      <w:marTop w:val="0"/>
      <w:marBottom w:val="0"/>
      <w:divBdr>
        <w:top w:val="none" w:sz="0" w:space="0" w:color="auto"/>
        <w:left w:val="none" w:sz="0" w:space="0" w:color="auto"/>
        <w:bottom w:val="none" w:sz="0" w:space="0" w:color="auto"/>
        <w:right w:val="none" w:sz="0" w:space="0" w:color="auto"/>
      </w:divBdr>
    </w:div>
    <w:div w:id="384372285">
      <w:bodyDiv w:val="1"/>
      <w:marLeft w:val="0"/>
      <w:marRight w:val="0"/>
      <w:marTop w:val="0"/>
      <w:marBottom w:val="0"/>
      <w:divBdr>
        <w:top w:val="none" w:sz="0" w:space="0" w:color="auto"/>
        <w:left w:val="none" w:sz="0" w:space="0" w:color="auto"/>
        <w:bottom w:val="none" w:sz="0" w:space="0" w:color="auto"/>
        <w:right w:val="none" w:sz="0" w:space="0" w:color="auto"/>
      </w:divBdr>
    </w:div>
    <w:div w:id="441268301">
      <w:bodyDiv w:val="1"/>
      <w:marLeft w:val="0"/>
      <w:marRight w:val="0"/>
      <w:marTop w:val="0"/>
      <w:marBottom w:val="0"/>
      <w:divBdr>
        <w:top w:val="none" w:sz="0" w:space="0" w:color="auto"/>
        <w:left w:val="none" w:sz="0" w:space="0" w:color="auto"/>
        <w:bottom w:val="none" w:sz="0" w:space="0" w:color="auto"/>
        <w:right w:val="none" w:sz="0" w:space="0" w:color="auto"/>
      </w:divBdr>
    </w:div>
    <w:div w:id="459495875">
      <w:bodyDiv w:val="1"/>
      <w:marLeft w:val="0"/>
      <w:marRight w:val="0"/>
      <w:marTop w:val="0"/>
      <w:marBottom w:val="0"/>
      <w:divBdr>
        <w:top w:val="none" w:sz="0" w:space="0" w:color="auto"/>
        <w:left w:val="none" w:sz="0" w:space="0" w:color="auto"/>
        <w:bottom w:val="none" w:sz="0" w:space="0" w:color="auto"/>
        <w:right w:val="none" w:sz="0" w:space="0" w:color="auto"/>
      </w:divBdr>
    </w:div>
    <w:div w:id="559295095">
      <w:bodyDiv w:val="1"/>
      <w:marLeft w:val="0"/>
      <w:marRight w:val="0"/>
      <w:marTop w:val="0"/>
      <w:marBottom w:val="0"/>
      <w:divBdr>
        <w:top w:val="none" w:sz="0" w:space="0" w:color="auto"/>
        <w:left w:val="none" w:sz="0" w:space="0" w:color="auto"/>
        <w:bottom w:val="none" w:sz="0" w:space="0" w:color="auto"/>
        <w:right w:val="none" w:sz="0" w:space="0" w:color="auto"/>
      </w:divBdr>
    </w:div>
    <w:div w:id="591664221">
      <w:bodyDiv w:val="1"/>
      <w:marLeft w:val="0"/>
      <w:marRight w:val="0"/>
      <w:marTop w:val="0"/>
      <w:marBottom w:val="0"/>
      <w:divBdr>
        <w:top w:val="none" w:sz="0" w:space="0" w:color="auto"/>
        <w:left w:val="none" w:sz="0" w:space="0" w:color="auto"/>
        <w:bottom w:val="none" w:sz="0" w:space="0" w:color="auto"/>
        <w:right w:val="none" w:sz="0" w:space="0" w:color="auto"/>
      </w:divBdr>
    </w:div>
    <w:div w:id="669606083">
      <w:bodyDiv w:val="1"/>
      <w:marLeft w:val="0"/>
      <w:marRight w:val="0"/>
      <w:marTop w:val="0"/>
      <w:marBottom w:val="0"/>
      <w:divBdr>
        <w:top w:val="none" w:sz="0" w:space="0" w:color="auto"/>
        <w:left w:val="none" w:sz="0" w:space="0" w:color="auto"/>
        <w:bottom w:val="none" w:sz="0" w:space="0" w:color="auto"/>
        <w:right w:val="none" w:sz="0" w:space="0" w:color="auto"/>
      </w:divBdr>
    </w:div>
    <w:div w:id="722295936">
      <w:bodyDiv w:val="1"/>
      <w:marLeft w:val="0"/>
      <w:marRight w:val="0"/>
      <w:marTop w:val="0"/>
      <w:marBottom w:val="0"/>
      <w:divBdr>
        <w:top w:val="none" w:sz="0" w:space="0" w:color="auto"/>
        <w:left w:val="none" w:sz="0" w:space="0" w:color="auto"/>
        <w:bottom w:val="none" w:sz="0" w:space="0" w:color="auto"/>
        <w:right w:val="none" w:sz="0" w:space="0" w:color="auto"/>
      </w:divBdr>
    </w:div>
    <w:div w:id="742918791">
      <w:bodyDiv w:val="1"/>
      <w:marLeft w:val="0"/>
      <w:marRight w:val="0"/>
      <w:marTop w:val="0"/>
      <w:marBottom w:val="0"/>
      <w:divBdr>
        <w:top w:val="none" w:sz="0" w:space="0" w:color="auto"/>
        <w:left w:val="none" w:sz="0" w:space="0" w:color="auto"/>
        <w:bottom w:val="none" w:sz="0" w:space="0" w:color="auto"/>
        <w:right w:val="none" w:sz="0" w:space="0" w:color="auto"/>
      </w:divBdr>
    </w:div>
    <w:div w:id="757334909">
      <w:bodyDiv w:val="1"/>
      <w:marLeft w:val="0"/>
      <w:marRight w:val="0"/>
      <w:marTop w:val="0"/>
      <w:marBottom w:val="0"/>
      <w:divBdr>
        <w:top w:val="none" w:sz="0" w:space="0" w:color="auto"/>
        <w:left w:val="none" w:sz="0" w:space="0" w:color="auto"/>
        <w:bottom w:val="none" w:sz="0" w:space="0" w:color="auto"/>
        <w:right w:val="none" w:sz="0" w:space="0" w:color="auto"/>
      </w:divBdr>
    </w:div>
    <w:div w:id="810171118">
      <w:bodyDiv w:val="1"/>
      <w:marLeft w:val="0"/>
      <w:marRight w:val="0"/>
      <w:marTop w:val="0"/>
      <w:marBottom w:val="0"/>
      <w:divBdr>
        <w:top w:val="none" w:sz="0" w:space="0" w:color="auto"/>
        <w:left w:val="none" w:sz="0" w:space="0" w:color="auto"/>
        <w:bottom w:val="none" w:sz="0" w:space="0" w:color="auto"/>
        <w:right w:val="none" w:sz="0" w:space="0" w:color="auto"/>
      </w:divBdr>
    </w:div>
    <w:div w:id="854534295">
      <w:bodyDiv w:val="1"/>
      <w:marLeft w:val="0"/>
      <w:marRight w:val="0"/>
      <w:marTop w:val="0"/>
      <w:marBottom w:val="0"/>
      <w:divBdr>
        <w:top w:val="none" w:sz="0" w:space="0" w:color="auto"/>
        <w:left w:val="none" w:sz="0" w:space="0" w:color="auto"/>
        <w:bottom w:val="none" w:sz="0" w:space="0" w:color="auto"/>
        <w:right w:val="none" w:sz="0" w:space="0" w:color="auto"/>
      </w:divBdr>
    </w:div>
    <w:div w:id="856624204">
      <w:bodyDiv w:val="1"/>
      <w:marLeft w:val="0"/>
      <w:marRight w:val="0"/>
      <w:marTop w:val="0"/>
      <w:marBottom w:val="0"/>
      <w:divBdr>
        <w:top w:val="none" w:sz="0" w:space="0" w:color="auto"/>
        <w:left w:val="none" w:sz="0" w:space="0" w:color="auto"/>
        <w:bottom w:val="none" w:sz="0" w:space="0" w:color="auto"/>
        <w:right w:val="none" w:sz="0" w:space="0" w:color="auto"/>
      </w:divBdr>
    </w:div>
    <w:div w:id="1068646999">
      <w:bodyDiv w:val="1"/>
      <w:marLeft w:val="0"/>
      <w:marRight w:val="0"/>
      <w:marTop w:val="0"/>
      <w:marBottom w:val="0"/>
      <w:divBdr>
        <w:top w:val="none" w:sz="0" w:space="0" w:color="auto"/>
        <w:left w:val="none" w:sz="0" w:space="0" w:color="auto"/>
        <w:bottom w:val="none" w:sz="0" w:space="0" w:color="auto"/>
        <w:right w:val="none" w:sz="0" w:space="0" w:color="auto"/>
      </w:divBdr>
    </w:div>
    <w:div w:id="1142428958">
      <w:bodyDiv w:val="1"/>
      <w:marLeft w:val="0"/>
      <w:marRight w:val="0"/>
      <w:marTop w:val="0"/>
      <w:marBottom w:val="0"/>
      <w:divBdr>
        <w:top w:val="none" w:sz="0" w:space="0" w:color="auto"/>
        <w:left w:val="none" w:sz="0" w:space="0" w:color="auto"/>
        <w:bottom w:val="none" w:sz="0" w:space="0" w:color="auto"/>
        <w:right w:val="none" w:sz="0" w:space="0" w:color="auto"/>
      </w:divBdr>
    </w:div>
    <w:div w:id="1153370198">
      <w:bodyDiv w:val="1"/>
      <w:marLeft w:val="0"/>
      <w:marRight w:val="0"/>
      <w:marTop w:val="0"/>
      <w:marBottom w:val="0"/>
      <w:divBdr>
        <w:top w:val="none" w:sz="0" w:space="0" w:color="auto"/>
        <w:left w:val="none" w:sz="0" w:space="0" w:color="auto"/>
        <w:bottom w:val="none" w:sz="0" w:space="0" w:color="auto"/>
        <w:right w:val="none" w:sz="0" w:space="0" w:color="auto"/>
      </w:divBdr>
    </w:div>
    <w:div w:id="1187406668">
      <w:bodyDiv w:val="1"/>
      <w:marLeft w:val="0"/>
      <w:marRight w:val="0"/>
      <w:marTop w:val="0"/>
      <w:marBottom w:val="0"/>
      <w:divBdr>
        <w:top w:val="none" w:sz="0" w:space="0" w:color="auto"/>
        <w:left w:val="none" w:sz="0" w:space="0" w:color="auto"/>
        <w:bottom w:val="none" w:sz="0" w:space="0" w:color="auto"/>
        <w:right w:val="none" w:sz="0" w:space="0" w:color="auto"/>
      </w:divBdr>
    </w:div>
    <w:div w:id="1233010045">
      <w:bodyDiv w:val="1"/>
      <w:marLeft w:val="0"/>
      <w:marRight w:val="0"/>
      <w:marTop w:val="0"/>
      <w:marBottom w:val="0"/>
      <w:divBdr>
        <w:top w:val="none" w:sz="0" w:space="0" w:color="auto"/>
        <w:left w:val="none" w:sz="0" w:space="0" w:color="auto"/>
        <w:bottom w:val="none" w:sz="0" w:space="0" w:color="auto"/>
        <w:right w:val="none" w:sz="0" w:space="0" w:color="auto"/>
      </w:divBdr>
    </w:div>
    <w:div w:id="1296059647">
      <w:bodyDiv w:val="1"/>
      <w:marLeft w:val="0"/>
      <w:marRight w:val="0"/>
      <w:marTop w:val="0"/>
      <w:marBottom w:val="0"/>
      <w:divBdr>
        <w:top w:val="none" w:sz="0" w:space="0" w:color="auto"/>
        <w:left w:val="none" w:sz="0" w:space="0" w:color="auto"/>
        <w:bottom w:val="none" w:sz="0" w:space="0" w:color="auto"/>
        <w:right w:val="none" w:sz="0" w:space="0" w:color="auto"/>
      </w:divBdr>
    </w:div>
    <w:div w:id="1425687730">
      <w:bodyDiv w:val="1"/>
      <w:marLeft w:val="0"/>
      <w:marRight w:val="0"/>
      <w:marTop w:val="0"/>
      <w:marBottom w:val="0"/>
      <w:divBdr>
        <w:top w:val="none" w:sz="0" w:space="0" w:color="auto"/>
        <w:left w:val="none" w:sz="0" w:space="0" w:color="auto"/>
        <w:bottom w:val="none" w:sz="0" w:space="0" w:color="auto"/>
        <w:right w:val="none" w:sz="0" w:space="0" w:color="auto"/>
      </w:divBdr>
    </w:div>
    <w:div w:id="1428967437">
      <w:bodyDiv w:val="1"/>
      <w:marLeft w:val="0"/>
      <w:marRight w:val="0"/>
      <w:marTop w:val="0"/>
      <w:marBottom w:val="0"/>
      <w:divBdr>
        <w:top w:val="none" w:sz="0" w:space="0" w:color="auto"/>
        <w:left w:val="none" w:sz="0" w:space="0" w:color="auto"/>
        <w:bottom w:val="none" w:sz="0" w:space="0" w:color="auto"/>
        <w:right w:val="none" w:sz="0" w:space="0" w:color="auto"/>
      </w:divBdr>
    </w:div>
    <w:div w:id="1467505972">
      <w:bodyDiv w:val="1"/>
      <w:marLeft w:val="0"/>
      <w:marRight w:val="0"/>
      <w:marTop w:val="0"/>
      <w:marBottom w:val="0"/>
      <w:divBdr>
        <w:top w:val="none" w:sz="0" w:space="0" w:color="auto"/>
        <w:left w:val="none" w:sz="0" w:space="0" w:color="auto"/>
        <w:bottom w:val="none" w:sz="0" w:space="0" w:color="auto"/>
        <w:right w:val="none" w:sz="0" w:space="0" w:color="auto"/>
      </w:divBdr>
    </w:div>
    <w:div w:id="1485314704">
      <w:bodyDiv w:val="1"/>
      <w:marLeft w:val="0"/>
      <w:marRight w:val="0"/>
      <w:marTop w:val="0"/>
      <w:marBottom w:val="0"/>
      <w:divBdr>
        <w:top w:val="none" w:sz="0" w:space="0" w:color="auto"/>
        <w:left w:val="none" w:sz="0" w:space="0" w:color="auto"/>
        <w:bottom w:val="none" w:sz="0" w:space="0" w:color="auto"/>
        <w:right w:val="none" w:sz="0" w:space="0" w:color="auto"/>
      </w:divBdr>
    </w:div>
    <w:div w:id="1553269417">
      <w:bodyDiv w:val="1"/>
      <w:marLeft w:val="0"/>
      <w:marRight w:val="0"/>
      <w:marTop w:val="0"/>
      <w:marBottom w:val="0"/>
      <w:divBdr>
        <w:top w:val="none" w:sz="0" w:space="0" w:color="auto"/>
        <w:left w:val="none" w:sz="0" w:space="0" w:color="auto"/>
        <w:bottom w:val="none" w:sz="0" w:space="0" w:color="auto"/>
        <w:right w:val="none" w:sz="0" w:space="0" w:color="auto"/>
      </w:divBdr>
    </w:div>
    <w:div w:id="1635787837">
      <w:bodyDiv w:val="1"/>
      <w:marLeft w:val="0"/>
      <w:marRight w:val="0"/>
      <w:marTop w:val="0"/>
      <w:marBottom w:val="0"/>
      <w:divBdr>
        <w:top w:val="none" w:sz="0" w:space="0" w:color="auto"/>
        <w:left w:val="none" w:sz="0" w:space="0" w:color="auto"/>
        <w:bottom w:val="none" w:sz="0" w:space="0" w:color="auto"/>
        <w:right w:val="none" w:sz="0" w:space="0" w:color="auto"/>
      </w:divBdr>
    </w:div>
    <w:div w:id="1650355820">
      <w:bodyDiv w:val="1"/>
      <w:marLeft w:val="0"/>
      <w:marRight w:val="0"/>
      <w:marTop w:val="0"/>
      <w:marBottom w:val="0"/>
      <w:divBdr>
        <w:top w:val="none" w:sz="0" w:space="0" w:color="auto"/>
        <w:left w:val="none" w:sz="0" w:space="0" w:color="auto"/>
        <w:bottom w:val="none" w:sz="0" w:space="0" w:color="auto"/>
        <w:right w:val="none" w:sz="0" w:space="0" w:color="auto"/>
      </w:divBdr>
    </w:div>
    <w:div w:id="1679624729">
      <w:bodyDiv w:val="1"/>
      <w:marLeft w:val="0"/>
      <w:marRight w:val="0"/>
      <w:marTop w:val="0"/>
      <w:marBottom w:val="0"/>
      <w:divBdr>
        <w:top w:val="none" w:sz="0" w:space="0" w:color="auto"/>
        <w:left w:val="none" w:sz="0" w:space="0" w:color="auto"/>
        <w:bottom w:val="none" w:sz="0" w:space="0" w:color="auto"/>
        <w:right w:val="none" w:sz="0" w:space="0" w:color="auto"/>
      </w:divBdr>
    </w:div>
    <w:div w:id="1742602901">
      <w:bodyDiv w:val="1"/>
      <w:marLeft w:val="0"/>
      <w:marRight w:val="0"/>
      <w:marTop w:val="0"/>
      <w:marBottom w:val="0"/>
      <w:divBdr>
        <w:top w:val="none" w:sz="0" w:space="0" w:color="auto"/>
        <w:left w:val="none" w:sz="0" w:space="0" w:color="auto"/>
        <w:bottom w:val="none" w:sz="0" w:space="0" w:color="auto"/>
        <w:right w:val="none" w:sz="0" w:space="0" w:color="auto"/>
      </w:divBdr>
    </w:div>
    <w:div w:id="1760172555">
      <w:bodyDiv w:val="1"/>
      <w:marLeft w:val="0"/>
      <w:marRight w:val="0"/>
      <w:marTop w:val="0"/>
      <w:marBottom w:val="0"/>
      <w:divBdr>
        <w:top w:val="none" w:sz="0" w:space="0" w:color="auto"/>
        <w:left w:val="none" w:sz="0" w:space="0" w:color="auto"/>
        <w:bottom w:val="none" w:sz="0" w:space="0" w:color="auto"/>
        <w:right w:val="none" w:sz="0" w:space="0" w:color="auto"/>
      </w:divBdr>
    </w:div>
    <w:div w:id="1764303096">
      <w:bodyDiv w:val="1"/>
      <w:marLeft w:val="0"/>
      <w:marRight w:val="0"/>
      <w:marTop w:val="0"/>
      <w:marBottom w:val="0"/>
      <w:divBdr>
        <w:top w:val="none" w:sz="0" w:space="0" w:color="auto"/>
        <w:left w:val="none" w:sz="0" w:space="0" w:color="auto"/>
        <w:bottom w:val="none" w:sz="0" w:space="0" w:color="auto"/>
        <w:right w:val="none" w:sz="0" w:space="0" w:color="auto"/>
      </w:divBdr>
    </w:div>
    <w:div w:id="1832672306">
      <w:bodyDiv w:val="1"/>
      <w:marLeft w:val="0"/>
      <w:marRight w:val="0"/>
      <w:marTop w:val="0"/>
      <w:marBottom w:val="0"/>
      <w:divBdr>
        <w:top w:val="none" w:sz="0" w:space="0" w:color="auto"/>
        <w:left w:val="none" w:sz="0" w:space="0" w:color="auto"/>
        <w:bottom w:val="none" w:sz="0" w:space="0" w:color="auto"/>
        <w:right w:val="none" w:sz="0" w:space="0" w:color="auto"/>
      </w:divBdr>
    </w:div>
    <w:div w:id="2069572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academia.edu/81693770/Implicit_Theories_and_Creativity" TargetMode="External"/><Relationship Id="rId39" Type="http://schemas.openxmlformats.org/officeDocument/2006/relationships/hyperlink" Target="https://www.academia.edu"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researchgate.net/publication/341712328_Web-based_Knowledge_Management_System_for_Camarines_Norte_State_College" TargetMode="External"/><Relationship Id="rId42" Type="http://schemas.openxmlformats.org/officeDocument/2006/relationships/image" Target="media/image18.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researchgate.net/publication/318215858_Web-Based_Student_Result_Management_System" TargetMode="External"/><Relationship Id="rId38" Type="http://schemas.openxmlformats.org/officeDocument/2006/relationships/hyperlink" Target="https://ideas.repec.org/a/eee/jbrese/v128y2021icp187-203.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ciencedirect.com/science/article/abs/pii/S109499682030088" TargetMode="Externa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nber.org/system/files/working_papers/w31161/w31161.pdf" TargetMode="External"/><Relationship Id="rId37" Type="http://schemas.openxmlformats.org/officeDocument/2006/relationships/hyperlink" Target="http://repository.president.ac.id/handle/123456789/3295" TargetMode="External"/><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cirp.org/reference/referencespapers?referenceid=3708084" TargetMode="External"/><Relationship Id="rId36" Type="http://schemas.openxmlformats.org/officeDocument/2006/relationships/hyperlink" Target="https://www.bworldonline.com/bw-launchpad/2025/03/05/657193/ai-agents-to-streamline-philippine-businesses-workload-salesforce/"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philstar.com/the-freeman/cebu-business/2024/11/20/2401535/ibm-philippines-piie-collab-boost-ai-manufacturing" TargetMode="External"/><Relationship Id="rId44"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newsinfo.inquirer.net/1863573/online-travel-booking-highest-contribution-to-ph-digital-economy-report" TargetMode="External"/><Relationship Id="rId30" Type="http://schemas.openxmlformats.org/officeDocument/2006/relationships/hyperlink" Target="https://bmchealthservres.biomedcentral.com/articles/10.1186/s12913-022-08635-6" TargetMode="External"/><Relationship Id="rId35" Type="http://schemas.openxmlformats.org/officeDocument/2006/relationships/hyperlink" Target="https://www.researchgate.net/profile/Cris-Norman-Olipas/publication/370755576_Project_Clinik_A_Cross-Platform_Scheduling_and_Appointment_Reservation_System/links/64604d944353ba3b3b632979/Project-Clinik-A-Cross-Platform-Scheduling-and-Appointment-Reservation-System.pdf" TargetMode="External"/><Relationship Id="rId43"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zmpHLFKYhS25vlKcDKCsPjBktA==">CgMxLjAyCGguZ2pkZ3hzMgloLjMwajB6bGwyCmlkLjFmb2I5dGUyCWguM3pueXNoNzgAciExYUdQTDhTdVNmbHRoVkJvVVZaamx0VkNNUGlkU0hNb0E=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4BD440D-1540-413F-95C9-73EEDDFCD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3391</TotalTime>
  <Pages>54</Pages>
  <Words>8257</Words>
  <Characters>47071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ACER</cp:lastModifiedBy>
  <cp:revision>51</cp:revision>
  <dcterms:created xsi:type="dcterms:W3CDTF">2024-08-08T02:39:00Z</dcterms:created>
  <dcterms:modified xsi:type="dcterms:W3CDTF">2025-07-28T19:53:00Z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2023-02-13T00:00:00Z</vt:lpwstr>
  </property>
  <property fmtid="{D5CDD505-2E9C-101B-9397-08002B2CF9AE}" pid="3" name="Creator">
    <vt:lpwstr>Microsoft® Word 2016</vt:lpwstr>
  </property>
  <property fmtid="{D5CDD505-2E9C-101B-9397-08002B2CF9AE}" pid="4" name="LastSaved">
    <vt:lpwstr>2023-07-12T00:00:00Z</vt:lpwstr>
  </property>
  <property fmtid="{D5CDD505-2E9C-101B-9397-08002B2CF9AE}" pid="5" name="KSOProductBuildVer">
    <vt:lpwstr>1033-12.2.0.20795</vt:lpwstr>
  </property>
  <property fmtid="{D5CDD505-2E9C-101B-9397-08002B2CF9AE}" pid="6" name="ICV">
    <vt:lpwstr>913D3D5EB1B340529E53D88C7D3EF025_13</vt:lpwstr>
  </property>
</Properties>
</file>